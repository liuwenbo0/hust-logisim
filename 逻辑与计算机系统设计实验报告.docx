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E2F6F" w14:textId="77777777" w:rsidR="003F48C1" w:rsidRDefault="001C39C3">
      <w:r>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Default="003F48C1"/>
    <w:p w14:paraId="2CE1AB76" w14:textId="77777777" w:rsidR="003F48C1" w:rsidRDefault="003F48C1"/>
    <w:p w14:paraId="687B9C04" w14:textId="77777777" w:rsidR="003F48C1" w:rsidRDefault="001C39C3">
      <w:pPr>
        <w:widowControl/>
        <w:jc w:val="left"/>
      </w:pPr>
      <w:r>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543A9F66"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14:paraId="6CDECEE7" w14:textId="543A9F66"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5"/>
                        <w:ind w:firstLineChars="50" w:firstLine="361"/>
                        <w:rPr>
                          <w:rFonts w:ascii="Cambria" w:hAnsi="Cambria"/>
                          <w:b/>
                          <w:bCs/>
                          <w:color w:val="FFFFFF"/>
                          <w:sz w:val="72"/>
                          <w:szCs w:val="96"/>
                        </w:rPr>
                      </w:pPr>
                    </w:p>
                  </w:txbxContent>
                </v:textbox>
              </v:rect>
            </w:pict>
          </mc:Fallback>
        </mc:AlternateContent>
      </w:r>
    </w:p>
    <w:p w14:paraId="348D60FA" w14:textId="77777777" w:rsidR="003F48C1" w:rsidRDefault="001C39C3">
      <w:pPr>
        <w:widowControl/>
        <w:jc w:val="left"/>
      </w:pPr>
      <w:r>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Default="001C39C3">
      <w:pPr>
        <w:widowControl/>
        <w:jc w:val="left"/>
      </w:pPr>
      <w:r>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69E03EE5" w:rsidR="003F48C1" w:rsidRPr="003527FF" w:rsidRDefault="003527FF">
                            <w:pPr>
                              <w:pStyle w:val="aff5"/>
                              <w:ind w:firstLineChars="50" w:firstLine="280"/>
                              <w:rPr>
                                <w:rFonts w:ascii="STZhongsong" w:eastAsia="STZhongsong" w:hAnsi="STZhongsong"/>
                                <w:color w:val="FFFFFF"/>
                                <w:sz w:val="56"/>
                                <w:szCs w:val="60"/>
                              </w:rPr>
                            </w:pPr>
                            <w:r w:rsidRPr="003527FF">
                              <w:rPr>
                                <w:rFonts w:ascii="STZhongsong" w:eastAsia="STZhongsong" w:hAnsi="STZhongsong" w:hint="eastAsia"/>
                                <w:b/>
                                <w:color w:val="FFFFFF"/>
                                <w:sz w:val="56"/>
                                <w:szCs w:val="60"/>
                              </w:rPr>
                              <w:t>逻辑与计算机系统设计</w:t>
                            </w:r>
                            <w:r>
                              <w:rPr>
                                <w:rFonts w:ascii="STZhongsong" w:eastAsia="STZhongsong" w:hAnsi="STZhongsong" w:hint="eastAsia"/>
                                <w:b/>
                                <w:color w:val="FFFFFF"/>
                                <w:sz w:val="56"/>
                                <w:szCs w:val="60"/>
                              </w:rPr>
                              <w:t xml:space="preserve"> </w:t>
                            </w:r>
                            <w:r w:rsidR="001C39C3" w:rsidRPr="003527FF">
                              <w:rPr>
                                <w:rFonts w:ascii="STZhongsong" w:eastAsia="STZhongsong" w:hAnsi="STZhongsong" w:hint="eastAsia"/>
                                <w:b/>
                                <w:color w:val="FFFFFF"/>
                                <w:sz w:val="56"/>
                                <w:szCs w:val="64"/>
                              </w:rPr>
                              <w:t>·实验报告·</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" fillcolor="#4f81bd" strokecolor="white" strokeweight="1pt">
                <v:textbox style="mso-fit-shape-to-text:t" inset="0,,0">
                  <w:txbxContent>
                    <w:p w14:paraId="37FB54DB" w14:textId="69E03EE5" w:rsidR="003F48C1" w:rsidRPr="003527FF" w:rsidRDefault="003527FF">
                      <w:pPr>
                        <w:pStyle w:val="aff5"/>
                        <w:ind w:firstLineChars="50" w:firstLine="280"/>
                        <w:rPr>
                          <w:rFonts w:ascii="STZhongsong" w:eastAsia="STZhongsong" w:hAnsi="STZhongsong"/>
                          <w:color w:val="FFFFFF"/>
                          <w:sz w:val="56"/>
                          <w:szCs w:val="60"/>
                        </w:rPr>
                      </w:pPr>
                      <w:r w:rsidRPr="003527FF">
                        <w:rPr>
                          <w:rFonts w:ascii="STZhongsong" w:eastAsia="STZhongsong" w:hAnsi="STZhongsong" w:hint="eastAsia"/>
                          <w:b/>
                          <w:color w:val="FFFFFF"/>
                          <w:sz w:val="56"/>
                          <w:szCs w:val="60"/>
                        </w:rPr>
                        <w:t>逻辑与计算机系统设计</w:t>
                      </w:r>
                      <w:r>
                        <w:rPr>
                          <w:rFonts w:ascii="STZhongsong" w:eastAsia="STZhongsong" w:hAnsi="STZhongsong" w:hint="eastAsia"/>
                          <w:b/>
                          <w:color w:val="FFFFFF"/>
                          <w:sz w:val="56"/>
                          <w:szCs w:val="60"/>
                        </w:rPr>
                        <w:t xml:space="preserve"> </w:t>
                      </w:r>
                      <w:r w:rsidR="001C39C3" w:rsidRPr="003527FF">
                        <w:rPr>
                          <w:rFonts w:ascii="STZhongsong" w:eastAsia="STZhongsong" w:hAnsi="STZhongsong" w:hint="eastAsia"/>
                          <w:b/>
                          <w:color w:val="FFFFFF"/>
                          <w:sz w:val="56"/>
                          <w:szCs w:val="64"/>
                        </w:rPr>
                        <w:t>·实验报告·</w:t>
                      </w:r>
                    </w:p>
                  </w:txbxContent>
                </v:textbox>
              </v:rect>
            </w:pict>
          </mc:Fallback>
        </mc:AlternateContent>
      </w:r>
    </w:p>
    <w:p w14:paraId="3FF327D5" w14:textId="77777777" w:rsidR="003F48C1" w:rsidRDefault="003F48C1">
      <w:pPr>
        <w:widowControl/>
        <w:jc w:val="left"/>
      </w:pPr>
    </w:p>
    <w:p w14:paraId="6E4BDAC9" w14:textId="77777777" w:rsidR="003F48C1" w:rsidRDefault="003F48C1">
      <w:pPr>
        <w:widowControl/>
        <w:jc w:val="left"/>
      </w:pPr>
    </w:p>
    <w:p w14:paraId="6F154B00" w14:textId="77777777" w:rsidR="003F48C1" w:rsidRDefault="003F48C1">
      <w:pPr>
        <w:widowControl/>
        <w:jc w:val="left"/>
      </w:pPr>
    </w:p>
    <w:p w14:paraId="1EEB341E" w14:textId="77777777" w:rsidR="003F48C1" w:rsidRDefault="003F48C1">
      <w:pPr>
        <w:widowControl/>
        <w:jc w:val="left"/>
      </w:pPr>
    </w:p>
    <w:p w14:paraId="403B12C7" w14:textId="77777777" w:rsidR="003F48C1" w:rsidRDefault="003F48C1">
      <w:pPr>
        <w:widowControl/>
        <w:jc w:val="left"/>
      </w:pPr>
    </w:p>
    <w:p w14:paraId="354C38C1" w14:textId="77777777" w:rsidR="003F48C1" w:rsidRDefault="003F48C1">
      <w:pPr>
        <w:widowControl/>
        <w:jc w:val="left"/>
      </w:pPr>
    </w:p>
    <w:p w14:paraId="482A237F" w14:textId="77777777" w:rsidR="003F48C1" w:rsidRDefault="001C39C3">
      <w:pPr>
        <w:widowControl/>
        <w:tabs>
          <w:tab w:val="left" w:pos="1884"/>
        </w:tabs>
        <w:jc w:val="left"/>
      </w:pPr>
      <w:r>
        <w:tab/>
      </w:r>
    </w:p>
    <w:p w14:paraId="13A0A1BF" w14:textId="77777777" w:rsidR="003F48C1" w:rsidRDefault="003F48C1">
      <w:pPr>
        <w:widowControl/>
        <w:jc w:val="left"/>
      </w:pPr>
    </w:p>
    <w:p w14:paraId="1469D15D" w14:textId="77777777" w:rsidR="003F48C1" w:rsidRDefault="003F48C1">
      <w:pPr>
        <w:widowControl/>
        <w:jc w:val="left"/>
      </w:pPr>
    </w:p>
    <w:p w14:paraId="3A91A05F" w14:textId="77777777" w:rsidR="003F48C1" w:rsidRDefault="003F48C1">
      <w:pPr>
        <w:widowControl/>
        <w:jc w:val="left"/>
      </w:pPr>
    </w:p>
    <w:p w14:paraId="7FC23034" w14:textId="77777777" w:rsidR="003F48C1" w:rsidRDefault="003F48C1">
      <w:pPr>
        <w:widowControl/>
        <w:jc w:val="left"/>
      </w:pPr>
    </w:p>
    <w:p w14:paraId="57C036F9" w14:textId="77777777" w:rsidR="003F48C1" w:rsidRDefault="001C39C3">
      <w:pPr>
        <w:widowControl/>
        <w:jc w:val="left"/>
      </w:pPr>
      <w:r>
        <w:rPr>
          <w:rFonts w:hint="eastAsia"/>
          <w:noProof/>
        </w:rPr>
        <w:drawing>
          <wp:anchor distT="0" distB="0" distL="114300" distR="114300" simplePos="0" relativeHeight="251664384" behindDoc="0" locked="0" layoutInCell="1" allowOverlap="1" wp14:anchorId="26800B4F" wp14:editId="193EAE58">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14:paraId="5A7BE7EA" w14:textId="77777777">
        <w:trPr>
          <w:trHeight w:val="567"/>
        </w:trPr>
        <w:tc>
          <w:tcPr>
            <w:tcW w:w="1560" w:type="dxa"/>
            <w:vAlign w:val="bottom"/>
          </w:tcPr>
          <w:p w14:paraId="0409C082" w14:textId="77777777" w:rsidR="003F48C1" w:rsidRDefault="001C39C3">
            <w:pPr>
              <w:rPr>
                <w:rFonts w:ascii="SimHei" w:eastAsia="SimHei" w:hAnsi="SimHei"/>
                <w:sz w:val="28"/>
              </w:rPr>
            </w:pPr>
            <w:r>
              <w:rPr>
                <w:rFonts w:ascii="SimHei" w:eastAsia="SimHei" w:hAnsi="SimHei" w:hint="eastAsia"/>
                <w:sz w:val="28"/>
              </w:rPr>
              <w:t>专    业：</w:t>
            </w:r>
          </w:p>
        </w:tc>
        <w:tc>
          <w:tcPr>
            <w:tcW w:w="3969" w:type="dxa"/>
            <w:tcBorders>
              <w:top w:val="single" w:sz="4" w:space="0" w:color="auto"/>
              <w:bottom w:val="single" w:sz="4" w:space="0" w:color="auto"/>
            </w:tcBorders>
            <w:vAlign w:val="bottom"/>
          </w:tcPr>
          <w:p w14:paraId="052AEABC" w14:textId="77777777" w:rsidR="003F48C1" w:rsidRDefault="001C39C3">
            <w:pPr>
              <w:jc w:val="center"/>
              <w:rPr>
                <w:rFonts w:ascii="SimSun" w:hAnsi="SimSun"/>
                <w:sz w:val="28"/>
              </w:rPr>
            </w:pPr>
            <w:r>
              <w:rPr>
                <w:rFonts w:ascii="SimSun" w:hAnsi="SimSun" w:hint="eastAsia"/>
                <w:sz w:val="28"/>
              </w:rPr>
              <w:t>计算机科学与技术</w:t>
            </w:r>
          </w:p>
        </w:tc>
      </w:tr>
      <w:tr w:rsidR="003F48C1" w14:paraId="4F9F0518" w14:textId="77777777">
        <w:trPr>
          <w:trHeight w:val="567"/>
        </w:trPr>
        <w:tc>
          <w:tcPr>
            <w:tcW w:w="1560" w:type="dxa"/>
            <w:vAlign w:val="bottom"/>
          </w:tcPr>
          <w:p w14:paraId="5E7CEFFF" w14:textId="77777777" w:rsidR="003F48C1" w:rsidRDefault="001C39C3">
            <w:pPr>
              <w:rPr>
                <w:rFonts w:ascii="SimHei" w:eastAsia="SimHei" w:hAnsi="SimHei"/>
                <w:sz w:val="28"/>
              </w:rPr>
            </w:pPr>
            <w:r>
              <w:rPr>
                <w:rFonts w:ascii="SimHei" w:eastAsia="SimHei" w:hAnsi="SimHei" w:hint="eastAsia"/>
                <w:sz w:val="28"/>
              </w:rPr>
              <w:t>班    级：</w:t>
            </w:r>
          </w:p>
        </w:tc>
        <w:tc>
          <w:tcPr>
            <w:tcW w:w="3969" w:type="dxa"/>
            <w:tcBorders>
              <w:top w:val="single" w:sz="4" w:space="0" w:color="auto"/>
              <w:bottom w:val="single" w:sz="4" w:space="0" w:color="auto"/>
            </w:tcBorders>
            <w:vAlign w:val="bottom"/>
          </w:tcPr>
          <w:p w14:paraId="7A0FEA5E" w14:textId="6C3E1333" w:rsidR="003F48C1" w:rsidRDefault="00840143">
            <w:pPr>
              <w:jc w:val="center"/>
              <w:rPr>
                <w:rFonts w:ascii="SimSun" w:hAnsi="SimSun"/>
                <w:sz w:val="28"/>
              </w:rPr>
            </w:pPr>
            <w:r>
              <w:rPr>
                <w:rFonts w:ascii="SimSun" w:hAnsi="SimSun" w:hint="eastAsia"/>
                <w:sz w:val="28"/>
              </w:rPr>
              <w:t>CS本硕博</w:t>
            </w:r>
            <w:r w:rsidR="001C39C3">
              <w:rPr>
                <w:rFonts w:ascii="SimSun" w:hAnsi="SimSun" w:hint="eastAsia"/>
                <w:sz w:val="28"/>
              </w:rPr>
              <w:t>2</w:t>
            </w:r>
            <w:r w:rsidR="000B66AE">
              <w:rPr>
                <w:rFonts w:ascii="SimSun" w:hAnsi="SimSun"/>
                <w:sz w:val="28"/>
              </w:rPr>
              <w:t>1</w:t>
            </w:r>
            <w:r>
              <w:rPr>
                <w:rFonts w:ascii="SimSun" w:hAnsi="SimSun"/>
                <w:sz w:val="28"/>
              </w:rPr>
              <w:t>01</w:t>
            </w:r>
          </w:p>
        </w:tc>
      </w:tr>
      <w:tr w:rsidR="003F48C1" w14:paraId="066D5508" w14:textId="77777777">
        <w:trPr>
          <w:trHeight w:val="567"/>
        </w:trPr>
        <w:tc>
          <w:tcPr>
            <w:tcW w:w="1560" w:type="dxa"/>
            <w:vAlign w:val="bottom"/>
          </w:tcPr>
          <w:p w14:paraId="229347C2" w14:textId="77777777" w:rsidR="003F48C1" w:rsidRDefault="001C39C3">
            <w:pPr>
              <w:rPr>
                <w:rFonts w:ascii="SimHei" w:eastAsia="SimHei" w:hAnsi="SimHei"/>
                <w:sz w:val="28"/>
              </w:rPr>
            </w:pPr>
            <w:r>
              <w:rPr>
                <w:rFonts w:ascii="SimHei" w:eastAsia="SimHei" w:hAnsi="SimHei" w:hint="eastAsia"/>
                <w:sz w:val="28"/>
              </w:rPr>
              <w:t>学    号：</w:t>
            </w:r>
          </w:p>
        </w:tc>
        <w:tc>
          <w:tcPr>
            <w:tcW w:w="3969" w:type="dxa"/>
            <w:tcBorders>
              <w:top w:val="single" w:sz="4" w:space="0" w:color="auto"/>
              <w:bottom w:val="single" w:sz="4" w:space="0" w:color="auto"/>
            </w:tcBorders>
            <w:vAlign w:val="bottom"/>
          </w:tcPr>
          <w:p w14:paraId="07348F62" w14:textId="42384623" w:rsidR="003F48C1" w:rsidRDefault="001C39C3">
            <w:pPr>
              <w:jc w:val="center"/>
              <w:rPr>
                <w:rFonts w:ascii="SimSun" w:hAnsi="SimSun"/>
                <w:sz w:val="28"/>
              </w:rPr>
            </w:pPr>
            <w:r>
              <w:rPr>
                <w:rFonts w:ascii="SimSun" w:hAnsi="SimSun" w:hint="eastAsia"/>
                <w:sz w:val="28"/>
              </w:rPr>
              <w:t>U20</w:t>
            </w:r>
            <w:r w:rsidR="00BA280C">
              <w:rPr>
                <w:rFonts w:ascii="SimSun" w:hAnsi="SimSun"/>
                <w:sz w:val="28"/>
              </w:rPr>
              <w:t>2</w:t>
            </w:r>
            <w:r w:rsidR="000B66AE">
              <w:rPr>
                <w:rFonts w:ascii="SimSun" w:hAnsi="SimSun"/>
                <w:sz w:val="28"/>
              </w:rPr>
              <w:t>1</w:t>
            </w:r>
            <w:r w:rsidR="00BA280C">
              <w:rPr>
                <w:rFonts w:ascii="SimSun" w:hAnsi="SimSun"/>
                <w:sz w:val="28"/>
              </w:rPr>
              <w:t>1</w:t>
            </w:r>
            <w:r w:rsidR="00840143">
              <w:rPr>
                <w:rFonts w:ascii="SimSun" w:hAnsi="SimSun"/>
                <w:sz w:val="28"/>
              </w:rPr>
              <w:t>5666</w:t>
            </w:r>
          </w:p>
        </w:tc>
      </w:tr>
      <w:tr w:rsidR="003F48C1" w14:paraId="15DF2728" w14:textId="77777777">
        <w:trPr>
          <w:trHeight w:val="567"/>
        </w:trPr>
        <w:tc>
          <w:tcPr>
            <w:tcW w:w="1560" w:type="dxa"/>
            <w:vAlign w:val="bottom"/>
          </w:tcPr>
          <w:p w14:paraId="2B63D0C0" w14:textId="77777777" w:rsidR="003F48C1" w:rsidRDefault="001C39C3">
            <w:pPr>
              <w:rPr>
                <w:rFonts w:ascii="SimHei" w:eastAsia="SimHei" w:hAnsi="SimHei"/>
                <w:sz w:val="28"/>
              </w:rPr>
            </w:pPr>
            <w:r>
              <w:rPr>
                <w:rFonts w:ascii="SimHei" w:eastAsia="SimHei" w:hAnsi="SimHei" w:hint="eastAsia"/>
                <w:sz w:val="28"/>
              </w:rPr>
              <w:t>姓    名：</w:t>
            </w:r>
          </w:p>
        </w:tc>
        <w:tc>
          <w:tcPr>
            <w:tcW w:w="3969" w:type="dxa"/>
            <w:tcBorders>
              <w:top w:val="single" w:sz="4" w:space="0" w:color="auto"/>
              <w:bottom w:val="single" w:sz="4" w:space="0" w:color="auto"/>
            </w:tcBorders>
            <w:vAlign w:val="bottom"/>
          </w:tcPr>
          <w:p w14:paraId="2F4C1C1C" w14:textId="634C9D5C" w:rsidR="003F48C1" w:rsidRDefault="00000000">
            <w:pPr>
              <w:jc w:val="center"/>
              <w:rPr>
                <w:rFonts w:ascii="SimSun" w:hAnsi="SimSun"/>
                <w:sz w:val="28"/>
              </w:rPr>
            </w:pPr>
            <w:sdt>
              <w:sdtPr>
                <w:rPr>
                  <w:rFonts w:ascii="SimSun" w:hAnsi="SimSun"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Content>
                <w:r w:rsidR="00840143">
                  <w:rPr>
                    <w:rFonts w:ascii="SimSun" w:hAnsi="SimSun" w:hint="eastAsia"/>
                    <w:sz w:val="28"/>
                  </w:rPr>
                  <w:t>刘文博</w:t>
                </w:r>
              </w:sdtContent>
            </w:sdt>
          </w:p>
        </w:tc>
      </w:tr>
      <w:tr w:rsidR="003F48C1" w14:paraId="0FB22E0A" w14:textId="77777777">
        <w:trPr>
          <w:trHeight w:val="567"/>
        </w:trPr>
        <w:tc>
          <w:tcPr>
            <w:tcW w:w="1560" w:type="dxa"/>
            <w:vAlign w:val="bottom"/>
          </w:tcPr>
          <w:p w14:paraId="2CEDD9DD" w14:textId="77777777" w:rsidR="003F48C1" w:rsidRDefault="001C39C3">
            <w:pPr>
              <w:rPr>
                <w:rFonts w:ascii="SimHei" w:eastAsia="SimHei" w:hAnsi="SimHei"/>
                <w:sz w:val="28"/>
              </w:rPr>
            </w:pPr>
            <w:r>
              <w:rPr>
                <w:rFonts w:ascii="SimHei" w:eastAsia="SimHei" w:hAnsi="SimHei" w:hint="eastAsia"/>
                <w:sz w:val="28"/>
              </w:rPr>
              <w:t>电    话：</w:t>
            </w:r>
          </w:p>
        </w:tc>
        <w:tc>
          <w:tcPr>
            <w:tcW w:w="3969" w:type="dxa"/>
            <w:tcBorders>
              <w:top w:val="single" w:sz="4" w:space="0" w:color="auto"/>
              <w:bottom w:val="single" w:sz="4" w:space="0" w:color="auto"/>
            </w:tcBorders>
            <w:vAlign w:val="bottom"/>
          </w:tcPr>
          <w:p w14:paraId="3BCBACD5" w14:textId="6B3EAA8D" w:rsidR="003F48C1" w:rsidRDefault="001C39C3">
            <w:pPr>
              <w:jc w:val="center"/>
              <w:rPr>
                <w:rFonts w:ascii="SimSun" w:hAnsi="SimSun"/>
                <w:sz w:val="28"/>
              </w:rPr>
            </w:pPr>
            <w:r>
              <w:rPr>
                <w:rFonts w:ascii="SimSun" w:hAnsi="SimSun" w:hint="eastAsia"/>
                <w:sz w:val="28"/>
              </w:rPr>
              <w:t>1</w:t>
            </w:r>
            <w:r w:rsidR="00840143">
              <w:rPr>
                <w:rFonts w:ascii="SimSun" w:hAnsi="SimSun"/>
                <w:sz w:val="28"/>
              </w:rPr>
              <w:t>5527700612</w:t>
            </w:r>
          </w:p>
        </w:tc>
      </w:tr>
      <w:tr w:rsidR="003F48C1" w14:paraId="7C740DC8" w14:textId="77777777">
        <w:trPr>
          <w:trHeight w:val="567"/>
        </w:trPr>
        <w:tc>
          <w:tcPr>
            <w:tcW w:w="1560" w:type="dxa"/>
            <w:vAlign w:val="bottom"/>
          </w:tcPr>
          <w:p w14:paraId="419CF420" w14:textId="77777777" w:rsidR="003F48C1" w:rsidRDefault="001C39C3">
            <w:pPr>
              <w:rPr>
                <w:rFonts w:ascii="SimHei" w:eastAsia="SimHei" w:hAnsi="SimHei"/>
                <w:sz w:val="28"/>
              </w:rPr>
            </w:pPr>
            <w:r>
              <w:rPr>
                <w:rFonts w:ascii="SimHei" w:eastAsia="SimHei" w:hAnsi="SimHei" w:hint="eastAsia"/>
                <w:sz w:val="28"/>
              </w:rPr>
              <w:t>邮    件：</w:t>
            </w:r>
          </w:p>
        </w:tc>
        <w:tc>
          <w:tcPr>
            <w:tcW w:w="3969" w:type="dxa"/>
            <w:tcBorders>
              <w:top w:val="single" w:sz="4" w:space="0" w:color="auto"/>
              <w:bottom w:val="single" w:sz="4" w:space="0" w:color="auto"/>
            </w:tcBorders>
            <w:vAlign w:val="bottom"/>
          </w:tcPr>
          <w:p w14:paraId="3D4E35D5" w14:textId="39D940BA" w:rsidR="003F48C1" w:rsidRDefault="00000000">
            <w:pPr>
              <w:jc w:val="center"/>
              <w:rPr>
                <w:rFonts w:ascii="SimSun" w:hAnsi="SimSun"/>
                <w:sz w:val="28"/>
              </w:rPr>
            </w:pPr>
            <w:hyperlink r:id="rId17" w:history="1">
              <w:r w:rsidR="00840143" w:rsidRPr="00717126">
                <w:rPr>
                  <w:rStyle w:val="aff"/>
                  <w:rFonts w:ascii="SimSun" w:hAnsi="SimSun"/>
                  <w:sz w:val="28"/>
                </w:rPr>
                <w:t>3097365481</w:t>
              </w:r>
              <w:r w:rsidR="00840143" w:rsidRPr="00717126">
                <w:rPr>
                  <w:rStyle w:val="aff"/>
                  <w:rFonts w:ascii="SimSun" w:hAnsi="SimSun" w:hint="eastAsia"/>
                  <w:sz w:val="28"/>
                </w:rPr>
                <w:t>@qq.com</w:t>
              </w:r>
            </w:hyperlink>
          </w:p>
        </w:tc>
      </w:tr>
      <w:tr w:rsidR="003F48C1" w14:paraId="76939F0A" w14:textId="77777777">
        <w:trPr>
          <w:trHeight w:val="567"/>
        </w:trPr>
        <w:tc>
          <w:tcPr>
            <w:tcW w:w="1560" w:type="dxa"/>
            <w:vAlign w:val="bottom"/>
          </w:tcPr>
          <w:p w14:paraId="0B41B6F5" w14:textId="77777777" w:rsidR="003F48C1" w:rsidRDefault="001C39C3">
            <w:pPr>
              <w:rPr>
                <w:rFonts w:ascii="SimHei" w:eastAsia="SimHei" w:hAnsi="SimHei"/>
                <w:sz w:val="28"/>
              </w:rPr>
            </w:pPr>
            <w:r>
              <w:rPr>
                <w:rFonts w:ascii="SimHei" w:eastAsia="SimHei" w:hAnsi="SimHei" w:hint="eastAsia"/>
                <w:sz w:val="28"/>
              </w:rPr>
              <w:t>完成日期：</w:t>
            </w:r>
          </w:p>
        </w:tc>
        <w:tc>
          <w:tcPr>
            <w:tcW w:w="3969" w:type="dxa"/>
            <w:tcBorders>
              <w:top w:val="single" w:sz="4" w:space="0" w:color="auto"/>
              <w:bottom w:val="single" w:sz="4" w:space="0" w:color="auto"/>
            </w:tcBorders>
            <w:vAlign w:val="bottom"/>
          </w:tcPr>
          <w:p w14:paraId="73148DDF" w14:textId="56B8D431" w:rsidR="003F48C1" w:rsidRDefault="001C39C3">
            <w:pPr>
              <w:jc w:val="center"/>
              <w:rPr>
                <w:rFonts w:ascii="SimSun" w:hAnsi="SimSun"/>
                <w:sz w:val="28"/>
              </w:rPr>
            </w:pPr>
            <w:r>
              <w:rPr>
                <w:rFonts w:ascii="SimSun" w:hAnsi="SimSun" w:hint="eastAsia"/>
                <w:sz w:val="28"/>
              </w:rPr>
              <w:t>202</w:t>
            </w:r>
            <w:r w:rsidR="000B66AE">
              <w:rPr>
                <w:rFonts w:ascii="SimSun" w:hAnsi="SimSun"/>
                <w:sz w:val="28"/>
              </w:rPr>
              <w:t>3</w:t>
            </w:r>
            <w:r>
              <w:rPr>
                <w:rFonts w:ascii="SimSun" w:hAnsi="SimSun" w:hint="eastAsia"/>
                <w:sz w:val="28"/>
              </w:rPr>
              <w:t>-0</w:t>
            </w:r>
            <w:r w:rsidR="000B66AE">
              <w:rPr>
                <w:rFonts w:ascii="SimSun" w:hAnsi="SimSun"/>
                <w:sz w:val="28"/>
              </w:rPr>
              <w:t>5</w:t>
            </w:r>
            <w:r>
              <w:rPr>
                <w:rFonts w:ascii="SimSun" w:hAnsi="SimSun" w:hint="eastAsia"/>
                <w:sz w:val="28"/>
              </w:rPr>
              <w:t xml:space="preserve">-30 </w:t>
            </w:r>
          </w:p>
        </w:tc>
      </w:tr>
    </w:tbl>
    <w:p w14:paraId="18494CBA" w14:textId="77777777" w:rsidR="003F48C1" w:rsidRDefault="003F48C1">
      <w:pPr>
        <w:widowControl/>
        <w:jc w:val="left"/>
      </w:pPr>
    </w:p>
    <w:p w14:paraId="4F114C6B" w14:textId="77777777" w:rsidR="003F48C1" w:rsidRDefault="003F48C1">
      <w:pPr>
        <w:widowControl/>
        <w:jc w:val="left"/>
      </w:pPr>
    </w:p>
    <w:p w14:paraId="65AD7E55" w14:textId="77777777" w:rsidR="003F48C1" w:rsidRDefault="003F48C1">
      <w:pPr>
        <w:widowControl/>
        <w:jc w:val="left"/>
      </w:pPr>
    </w:p>
    <w:p w14:paraId="4BD47E6F" w14:textId="77777777" w:rsidR="003F48C1" w:rsidRDefault="003F48C1">
      <w:pPr>
        <w:widowControl/>
        <w:jc w:val="left"/>
      </w:pPr>
    </w:p>
    <w:p w14:paraId="170DDD62" w14:textId="77777777" w:rsidR="003F48C1" w:rsidRDefault="001C39C3">
      <w:pPr>
        <w:widowControl/>
        <w:jc w:val="left"/>
        <w:sectPr w:rsidR="003F48C1">
          <w:headerReference w:type="default" r:id="rId18"/>
          <w:headerReference w:type="first" r:id="rId19"/>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3360" behindDoc="0" locked="0" layoutInCell="1" allowOverlap="1" wp14:anchorId="14B314E0" wp14:editId="3534A3FA">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04737310" w14:textId="5EA68838" w:rsidR="003F48C1" w:rsidRDefault="003527FF">
      <w:pPr>
        <w:pStyle w:val="10"/>
        <w:numPr>
          <w:ilvl w:val="0"/>
          <w:numId w:val="7"/>
        </w:numPr>
        <w:rPr>
          <w:sz w:val="36"/>
          <w:szCs w:val="36"/>
        </w:rPr>
      </w:pPr>
      <w:bookmarkStart w:id="0" w:name="_Toc134007857"/>
      <w:bookmarkStart w:id="1" w:name="_Toc135227386"/>
      <w:bookmarkStart w:id="2" w:name="_Toc135227508"/>
      <w:bookmarkStart w:id="3" w:name="_Toc135227307"/>
      <w:bookmarkStart w:id="4" w:name="_Toc135229711"/>
      <w:bookmarkStart w:id="5" w:name="_Toc266358959"/>
      <w:bookmarkStart w:id="6" w:name="_Toc450055519"/>
      <w:bookmarkStart w:id="7" w:name="_Toc106345602"/>
      <w:r>
        <w:rPr>
          <w:rFonts w:hint="eastAsia"/>
          <w:sz w:val="36"/>
          <w:szCs w:val="36"/>
        </w:rPr>
        <w:lastRenderedPageBreak/>
        <w:t>运动码表系统</w:t>
      </w:r>
      <w:r w:rsidRPr="00BA280C">
        <w:rPr>
          <w:rFonts w:hint="eastAsia"/>
          <w:sz w:val="36"/>
          <w:szCs w:val="36"/>
        </w:rPr>
        <w:t>设计</w:t>
      </w:r>
      <w:commentRangeStart w:id="8"/>
      <w:commentRangeEnd w:id="8"/>
      <w:r w:rsidRPr="00BA280C">
        <w:rPr>
          <w:sz w:val="36"/>
          <w:szCs w:val="36"/>
        </w:rPr>
        <w:commentReference w:id="8"/>
      </w:r>
      <w:bookmarkEnd w:id="0"/>
      <w:bookmarkEnd w:id="1"/>
      <w:bookmarkEnd w:id="2"/>
      <w:bookmarkEnd w:id="3"/>
      <w:bookmarkEnd w:id="4"/>
      <w:bookmarkEnd w:id="5"/>
      <w:bookmarkEnd w:id="6"/>
      <w:bookmarkEnd w:id="7"/>
    </w:p>
    <w:p w14:paraId="358B6068" w14:textId="77777777" w:rsidR="003F48C1" w:rsidRDefault="001C39C3">
      <w:pPr>
        <w:ind w:firstLineChars="150" w:firstLine="361"/>
        <w:rPr>
          <w:b/>
          <w:color w:val="FF0000"/>
          <w:szCs w:val="21"/>
        </w:rPr>
      </w:pPr>
      <w:r>
        <w:rPr>
          <w:rFonts w:hint="eastAsia"/>
          <w:b/>
          <w:color w:val="FF0000"/>
          <w:szCs w:val="21"/>
        </w:rPr>
        <w:t>只写</w:t>
      </w:r>
      <w:r>
        <w:rPr>
          <w:rFonts w:hint="eastAsia"/>
          <w:b/>
          <w:color w:val="FF0000"/>
          <w:szCs w:val="21"/>
        </w:rPr>
        <w:t>CPU</w:t>
      </w:r>
      <w:r>
        <w:rPr>
          <w:rFonts w:hint="eastAsia"/>
          <w:b/>
          <w:color w:val="FF0000"/>
          <w:szCs w:val="21"/>
        </w:rPr>
        <w:t>设计中“</w:t>
      </w:r>
      <w:r>
        <w:rPr>
          <w:rFonts w:hint="eastAsia"/>
          <w:b/>
          <w:color w:val="FF0000"/>
          <w:szCs w:val="21"/>
        </w:rPr>
        <w:t>MIPS</w:t>
      </w:r>
      <w:r>
        <w:rPr>
          <w:rFonts w:hint="eastAsia"/>
          <w:b/>
          <w:color w:val="FF0000"/>
          <w:szCs w:val="21"/>
        </w:rPr>
        <w:t>现代时序中断机制实现”，总篇幅</w:t>
      </w:r>
      <w:r>
        <w:rPr>
          <w:rFonts w:hint="eastAsia"/>
          <w:b/>
          <w:color w:val="FF0000"/>
          <w:szCs w:val="21"/>
        </w:rPr>
        <w:t>16</w:t>
      </w:r>
      <w:r>
        <w:rPr>
          <w:rFonts w:hint="eastAsia"/>
          <w:b/>
          <w:color w:val="FF0000"/>
          <w:szCs w:val="21"/>
        </w:rPr>
        <w:t>页以内。</w:t>
      </w:r>
    </w:p>
    <w:p w14:paraId="3EFE5816" w14:textId="77777777" w:rsidR="003F48C1" w:rsidRDefault="001C39C3">
      <w:pPr>
        <w:ind w:firstLineChars="150" w:firstLine="361"/>
        <w:rPr>
          <w:b/>
          <w:color w:val="FF0000"/>
          <w:szCs w:val="21"/>
        </w:rPr>
      </w:pPr>
      <w:r>
        <w:rPr>
          <w:rFonts w:hint="eastAsia"/>
          <w:b/>
          <w:color w:val="FF0000"/>
          <w:szCs w:val="21"/>
        </w:rPr>
        <w:t>请仔细阅读所有的批注，阅读理解后删除批注</w:t>
      </w:r>
    </w:p>
    <w:p w14:paraId="6E5BF954" w14:textId="71C2A087" w:rsidR="003F48C1" w:rsidRDefault="001C39C3" w:rsidP="00BA280C">
      <w:pPr>
        <w:ind w:firstLineChars="150" w:firstLine="361"/>
      </w:pPr>
      <w:bookmarkStart w:id="9" w:name="OLE_LINK1"/>
      <w:r>
        <w:rPr>
          <w:rFonts w:hint="eastAsia"/>
          <w:b/>
          <w:color w:val="FF0000"/>
          <w:szCs w:val="21"/>
        </w:rPr>
        <w:t>模板各个标题下面的内容仅是举例，作者应依照自己思想重写该部分内容</w:t>
      </w:r>
      <w:bookmarkStart w:id="10" w:name="_Toc135229748"/>
      <w:bookmarkStart w:id="11" w:name="_Toc266358996"/>
      <w:bookmarkStart w:id="12" w:name="_Toc134007939"/>
      <w:bookmarkStart w:id="13" w:name="_Toc135227344"/>
      <w:bookmarkStart w:id="14" w:name="_Toc135227590"/>
      <w:bookmarkStart w:id="15" w:name="_Toc135227423"/>
      <w:bookmarkEnd w:id="9"/>
    </w:p>
    <w:p w14:paraId="10A4478C" w14:textId="77777777" w:rsidR="003F48C1" w:rsidRDefault="001C39C3">
      <w:pPr>
        <w:ind w:firstLineChars="150" w:firstLine="361"/>
        <w:rPr>
          <w:b/>
          <w:color w:val="FF0000"/>
          <w:szCs w:val="21"/>
        </w:rPr>
      </w:pPr>
      <w:r>
        <w:rPr>
          <w:rFonts w:hint="eastAsia"/>
          <w:b/>
          <w:color w:val="FF0000"/>
          <w:szCs w:val="21"/>
        </w:rPr>
        <w:t>请仔细阅读所有的批注，阅读理解后删除批注</w:t>
      </w:r>
    </w:p>
    <w:p w14:paraId="09597A9D" w14:textId="77777777" w:rsidR="003F48C1" w:rsidRDefault="001C39C3">
      <w:pPr>
        <w:ind w:firstLineChars="150" w:firstLine="361"/>
        <w:rPr>
          <w:b/>
          <w:color w:val="FF0000"/>
          <w:szCs w:val="21"/>
        </w:rPr>
      </w:pPr>
      <w:r>
        <w:rPr>
          <w:rFonts w:hint="eastAsia"/>
          <w:b/>
          <w:color w:val="FF0000"/>
          <w:szCs w:val="21"/>
        </w:rPr>
        <w:t>模板各个标题下面的内容仅是举例，作者应依照自己思想重写该部分内容</w:t>
      </w:r>
    </w:p>
    <w:p w14:paraId="48C187B7" w14:textId="77777777" w:rsidR="003F48C1" w:rsidRDefault="001C39C3">
      <w:pPr>
        <w:pStyle w:val="2"/>
      </w:pPr>
      <w:bookmarkStart w:id="16" w:name="_Toc106345603"/>
      <w:r>
        <w:rPr>
          <w:rFonts w:hint="eastAsia"/>
        </w:rPr>
        <w:t>设计要求</w:t>
      </w:r>
      <w:commentRangeStart w:id="17"/>
      <w:commentRangeEnd w:id="17"/>
      <w:r>
        <w:rPr>
          <w:rStyle w:val="aff0"/>
          <w:rFonts w:ascii="Times New Roman" w:eastAsia="SimSun" w:hAnsi="Times New Roman"/>
        </w:rPr>
        <w:commentReference w:id="17"/>
      </w:r>
      <w:bookmarkEnd w:id="16"/>
    </w:p>
    <w:p w14:paraId="2F081284" w14:textId="73511991" w:rsidR="003C1EA8" w:rsidRDefault="003C1EA8">
      <w:pPr>
        <w:pStyle w:val="a3"/>
        <w:ind w:firstLineChars="0"/>
        <w:rPr>
          <w:rFonts w:hint="eastAsia"/>
        </w:rPr>
      </w:pPr>
      <w:r>
        <w:rPr>
          <w:rFonts w:hint="eastAsia"/>
        </w:rPr>
        <w:t>以一条指令为例，分析过程，再贴结果</w:t>
      </w:r>
    </w:p>
    <w:p w14:paraId="2DAB1DBA" w14:textId="2E24D085" w:rsidR="003F48C1" w:rsidRDefault="001C39C3">
      <w:pPr>
        <w:pStyle w:val="a3"/>
        <w:ind w:firstLineChars="0"/>
      </w:pPr>
      <w:r>
        <w:rPr>
          <w:rFonts w:hint="eastAsia"/>
        </w:rPr>
        <w:t>利用</w:t>
      </w:r>
      <w:r>
        <w:rPr>
          <w:rFonts w:hint="eastAsia"/>
        </w:rPr>
        <w:t>logisim</w:t>
      </w:r>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8A0452F" w14:textId="65BAAB38"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1</w:t>
      </w:r>
      <w:r>
        <w:fldChar w:fldCharType="end"/>
      </w:r>
      <w:r>
        <w:t xml:space="preserve"> 片引脚与功能描述</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41"/>
        <w:gridCol w:w="1417"/>
        <w:gridCol w:w="851"/>
        <w:gridCol w:w="3946"/>
      </w:tblGrid>
      <w:tr w:rsidR="003F48C1" w14:paraId="1DA437C1" w14:textId="77777777">
        <w:trPr>
          <w:jc w:val="center"/>
        </w:trPr>
        <w:tc>
          <w:tcPr>
            <w:tcW w:w="1341" w:type="dxa"/>
            <w:tcBorders>
              <w:top w:val="single" w:sz="12" w:space="0" w:color="008000"/>
              <w:bottom w:val="single" w:sz="8" w:space="0" w:color="008000"/>
            </w:tcBorders>
          </w:tcPr>
          <w:p w14:paraId="578AE308" w14:textId="77777777" w:rsidR="003F48C1" w:rsidRDefault="001C39C3">
            <w:pPr>
              <w:pStyle w:val="affb"/>
              <w:ind w:firstLineChars="0" w:firstLine="0"/>
              <w:jc w:val="center"/>
            </w:pPr>
            <w:r>
              <w:t>引脚</w:t>
            </w:r>
          </w:p>
        </w:tc>
        <w:tc>
          <w:tcPr>
            <w:tcW w:w="1417" w:type="dxa"/>
            <w:tcBorders>
              <w:top w:val="single" w:sz="12" w:space="0" w:color="008000"/>
              <w:bottom w:val="single" w:sz="8" w:space="0" w:color="008000"/>
            </w:tcBorders>
          </w:tcPr>
          <w:p w14:paraId="06348446" w14:textId="77777777" w:rsidR="003F48C1" w:rsidRDefault="001C39C3">
            <w:pPr>
              <w:pStyle w:val="affb"/>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27C32728" w14:textId="77777777" w:rsidR="003F48C1" w:rsidRDefault="001C39C3">
            <w:pPr>
              <w:pStyle w:val="affb"/>
              <w:ind w:firstLineChars="0" w:firstLine="0"/>
              <w:jc w:val="center"/>
            </w:pPr>
            <w:r>
              <w:t>位宽</w:t>
            </w:r>
          </w:p>
        </w:tc>
        <w:tc>
          <w:tcPr>
            <w:tcW w:w="3946" w:type="dxa"/>
            <w:tcBorders>
              <w:top w:val="single" w:sz="12" w:space="0" w:color="008000"/>
              <w:bottom w:val="single" w:sz="8" w:space="0" w:color="008000"/>
            </w:tcBorders>
          </w:tcPr>
          <w:p w14:paraId="04C1E614" w14:textId="77777777" w:rsidR="003F48C1" w:rsidRDefault="001C39C3">
            <w:pPr>
              <w:pStyle w:val="affb"/>
              <w:ind w:firstLineChars="0" w:firstLine="0"/>
            </w:pPr>
            <w:r>
              <w:rPr>
                <w:rFonts w:hint="eastAsia"/>
              </w:rPr>
              <w:t>功能</w:t>
            </w:r>
            <w:r>
              <w:t>描述</w:t>
            </w:r>
          </w:p>
        </w:tc>
      </w:tr>
      <w:tr w:rsidR="003F48C1" w14:paraId="3D2C1035" w14:textId="77777777">
        <w:trPr>
          <w:jc w:val="center"/>
        </w:trPr>
        <w:tc>
          <w:tcPr>
            <w:tcW w:w="1341" w:type="dxa"/>
            <w:tcBorders>
              <w:top w:val="single" w:sz="8" w:space="0" w:color="008000"/>
              <w:bottom w:val="single" w:sz="8" w:space="0" w:color="008000"/>
            </w:tcBorders>
          </w:tcPr>
          <w:p w14:paraId="3FFB9A37" w14:textId="77777777" w:rsidR="003F48C1" w:rsidRDefault="001C39C3">
            <w:pPr>
              <w:pStyle w:val="affb"/>
              <w:ind w:firstLineChars="0" w:firstLine="0"/>
              <w:jc w:val="center"/>
            </w:pPr>
            <w:r>
              <w:t>X</w:t>
            </w:r>
          </w:p>
        </w:tc>
        <w:tc>
          <w:tcPr>
            <w:tcW w:w="1417" w:type="dxa"/>
            <w:tcBorders>
              <w:top w:val="single" w:sz="8" w:space="0" w:color="008000"/>
              <w:bottom w:val="single" w:sz="8" w:space="0" w:color="008000"/>
            </w:tcBorders>
          </w:tcPr>
          <w:p w14:paraId="3258052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75CB56FA"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14D4A78A" w14:textId="77777777" w:rsidR="003F48C1" w:rsidRDefault="001C39C3">
            <w:pPr>
              <w:pStyle w:val="affb"/>
              <w:ind w:firstLineChars="0" w:firstLine="0"/>
            </w:pPr>
            <w:r>
              <w:t>操作数</w:t>
            </w:r>
            <w:r>
              <w:rPr>
                <w:rFonts w:hint="eastAsia"/>
              </w:rPr>
              <w:t>X</w:t>
            </w:r>
          </w:p>
        </w:tc>
      </w:tr>
      <w:tr w:rsidR="003F48C1" w14:paraId="199ABCF0" w14:textId="77777777">
        <w:trPr>
          <w:jc w:val="center"/>
        </w:trPr>
        <w:tc>
          <w:tcPr>
            <w:tcW w:w="1341" w:type="dxa"/>
            <w:tcBorders>
              <w:top w:val="single" w:sz="8" w:space="0" w:color="008000"/>
              <w:bottom w:val="single" w:sz="8" w:space="0" w:color="008000"/>
            </w:tcBorders>
          </w:tcPr>
          <w:p w14:paraId="5E768822" w14:textId="77777777" w:rsidR="003F48C1" w:rsidRDefault="001C39C3">
            <w:pPr>
              <w:pStyle w:val="affb"/>
              <w:ind w:firstLineChars="0" w:firstLine="0"/>
              <w:jc w:val="center"/>
            </w:pPr>
            <w:r>
              <w:t>Y</w:t>
            </w:r>
          </w:p>
        </w:tc>
        <w:tc>
          <w:tcPr>
            <w:tcW w:w="1417" w:type="dxa"/>
            <w:tcBorders>
              <w:top w:val="single" w:sz="8" w:space="0" w:color="008000"/>
              <w:bottom w:val="single" w:sz="8" w:space="0" w:color="008000"/>
            </w:tcBorders>
          </w:tcPr>
          <w:p w14:paraId="04517A1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44C66461"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A05BFC6" w14:textId="77777777" w:rsidR="003F48C1" w:rsidRDefault="001C39C3">
            <w:pPr>
              <w:pStyle w:val="affb"/>
              <w:ind w:firstLineChars="0" w:firstLine="0"/>
            </w:pPr>
            <w:r>
              <w:t>操作数</w:t>
            </w:r>
            <w:r>
              <w:rPr>
                <w:rFonts w:hint="eastAsia"/>
              </w:rPr>
              <w:t>Y</w:t>
            </w:r>
          </w:p>
        </w:tc>
      </w:tr>
      <w:tr w:rsidR="003F48C1" w14:paraId="1DED3B1E" w14:textId="77777777">
        <w:trPr>
          <w:jc w:val="center"/>
        </w:trPr>
        <w:tc>
          <w:tcPr>
            <w:tcW w:w="1341" w:type="dxa"/>
            <w:tcBorders>
              <w:top w:val="single" w:sz="8" w:space="0" w:color="008000"/>
              <w:bottom w:val="single" w:sz="8" w:space="0" w:color="008000"/>
            </w:tcBorders>
          </w:tcPr>
          <w:p w14:paraId="604F0AE4" w14:textId="77777777" w:rsidR="003F48C1" w:rsidRDefault="001C39C3">
            <w:pPr>
              <w:pStyle w:val="affb"/>
              <w:ind w:firstLineChars="0" w:firstLine="0"/>
              <w:jc w:val="center"/>
            </w:pPr>
            <w:r>
              <w:t>ALU_OP</w:t>
            </w:r>
          </w:p>
        </w:tc>
        <w:tc>
          <w:tcPr>
            <w:tcW w:w="1417" w:type="dxa"/>
            <w:tcBorders>
              <w:top w:val="single" w:sz="8" w:space="0" w:color="008000"/>
              <w:bottom w:val="single" w:sz="8" w:space="0" w:color="008000"/>
            </w:tcBorders>
          </w:tcPr>
          <w:p w14:paraId="5361C683"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690968D4" w14:textId="77777777" w:rsidR="003F48C1" w:rsidRDefault="001C39C3">
            <w:pPr>
              <w:pStyle w:val="affb"/>
              <w:ind w:firstLineChars="0" w:firstLine="0"/>
              <w:jc w:val="center"/>
            </w:pPr>
            <w:r>
              <w:rPr>
                <w:rFonts w:hint="eastAsia"/>
              </w:rPr>
              <w:t>4</w:t>
            </w:r>
          </w:p>
        </w:tc>
        <w:tc>
          <w:tcPr>
            <w:tcW w:w="3946" w:type="dxa"/>
            <w:tcBorders>
              <w:top w:val="single" w:sz="8" w:space="0" w:color="008000"/>
              <w:bottom w:val="single" w:sz="8" w:space="0" w:color="008000"/>
            </w:tcBorders>
          </w:tcPr>
          <w:p w14:paraId="290773AB" w14:textId="77777777" w:rsidR="003F48C1" w:rsidRDefault="001C39C3">
            <w:pPr>
              <w:pStyle w:val="affb"/>
              <w:ind w:firstLineChars="0" w:firstLine="0"/>
            </w:pPr>
            <w:r>
              <w:t>运算器功能码，具体功能见下表</w:t>
            </w:r>
          </w:p>
        </w:tc>
      </w:tr>
      <w:tr w:rsidR="003F48C1" w14:paraId="5BC15E0B" w14:textId="77777777">
        <w:trPr>
          <w:jc w:val="center"/>
        </w:trPr>
        <w:tc>
          <w:tcPr>
            <w:tcW w:w="1341" w:type="dxa"/>
            <w:tcBorders>
              <w:top w:val="single" w:sz="8" w:space="0" w:color="008000"/>
              <w:bottom w:val="single" w:sz="8" w:space="0" w:color="008000"/>
            </w:tcBorders>
          </w:tcPr>
          <w:p w14:paraId="3101B921" w14:textId="77777777" w:rsidR="003F48C1" w:rsidRDefault="001C39C3">
            <w:pPr>
              <w:pStyle w:val="affb"/>
              <w:ind w:firstLineChars="0" w:firstLine="0"/>
              <w:jc w:val="center"/>
            </w:pPr>
            <w:r>
              <w:t>Result</w:t>
            </w:r>
          </w:p>
        </w:tc>
        <w:tc>
          <w:tcPr>
            <w:tcW w:w="1417" w:type="dxa"/>
            <w:tcBorders>
              <w:top w:val="single" w:sz="8" w:space="0" w:color="008000"/>
              <w:bottom w:val="single" w:sz="8" w:space="0" w:color="008000"/>
            </w:tcBorders>
          </w:tcPr>
          <w:p w14:paraId="2A27E88D"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5811409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28E7B2C1" w14:textId="77777777" w:rsidR="003F48C1" w:rsidRDefault="001C39C3">
            <w:pPr>
              <w:pStyle w:val="affb"/>
              <w:ind w:firstLineChars="0" w:firstLine="0"/>
            </w:pPr>
            <w:r>
              <w:t>ALU</w:t>
            </w:r>
            <w:r>
              <w:t>运算结果</w:t>
            </w:r>
          </w:p>
        </w:tc>
      </w:tr>
      <w:tr w:rsidR="003F48C1" w14:paraId="52075341" w14:textId="77777777">
        <w:trPr>
          <w:jc w:val="center"/>
        </w:trPr>
        <w:tc>
          <w:tcPr>
            <w:tcW w:w="1341" w:type="dxa"/>
            <w:tcBorders>
              <w:top w:val="single" w:sz="8" w:space="0" w:color="008000"/>
              <w:bottom w:val="single" w:sz="8" w:space="0" w:color="008000"/>
            </w:tcBorders>
          </w:tcPr>
          <w:p w14:paraId="2441B439" w14:textId="77777777" w:rsidR="003F48C1" w:rsidRDefault="001C39C3">
            <w:pPr>
              <w:pStyle w:val="affb"/>
              <w:ind w:firstLineChars="0" w:firstLine="0"/>
              <w:jc w:val="center"/>
            </w:pPr>
            <w:r>
              <w:t>Result2</w:t>
            </w:r>
          </w:p>
        </w:tc>
        <w:tc>
          <w:tcPr>
            <w:tcW w:w="1417" w:type="dxa"/>
            <w:tcBorders>
              <w:top w:val="single" w:sz="8" w:space="0" w:color="008000"/>
              <w:bottom w:val="single" w:sz="8" w:space="0" w:color="008000"/>
            </w:tcBorders>
          </w:tcPr>
          <w:p w14:paraId="07ABBB96"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62482AE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5A2CFB7" w14:textId="77777777" w:rsidR="003F48C1" w:rsidRDefault="001C39C3">
            <w:pPr>
              <w:pStyle w:val="affb"/>
              <w:ind w:firstLineChars="0" w:firstLine="0"/>
            </w:pPr>
            <w:r>
              <w:t>ALU</w:t>
            </w:r>
            <w:r>
              <w:t>结果第二部分，用于乘法指令结果高位或除法指令的余数位，其他操作为零</w:t>
            </w:r>
          </w:p>
        </w:tc>
      </w:tr>
    </w:tbl>
    <w:p w14:paraId="4CFFA296" w14:textId="56E66DB9"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2</w:t>
      </w:r>
      <w:r>
        <w:fldChar w:fldCharType="end"/>
      </w:r>
      <w:r>
        <w:t xml:space="preserve"> 运算符功能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034"/>
        <w:gridCol w:w="992"/>
        <w:gridCol w:w="5387"/>
      </w:tblGrid>
      <w:tr w:rsidR="003F48C1" w14:paraId="21A0C72C" w14:textId="77777777">
        <w:trPr>
          <w:jc w:val="center"/>
        </w:trPr>
        <w:tc>
          <w:tcPr>
            <w:tcW w:w="1034" w:type="dxa"/>
            <w:tcBorders>
              <w:top w:val="single" w:sz="12" w:space="0" w:color="008000"/>
              <w:bottom w:val="single" w:sz="8" w:space="0" w:color="008000"/>
            </w:tcBorders>
          </w:tcPr>
          <w:p w14:paraId="060D20FF" w14:textId="77777777" w:rsidR="003F48C1" w:rsidRDefault="001C39C3">
            <w:pPr>
              <w:pStyle w:val="affb"/>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40B79B92" w14:textId="77777777" w:rsidR="003F48C1" w:rsidRDefault="001C39C3">
            <w:pPr>
              <w:pStyle w:val="affb"/>
              <w:ind w:firstLineChars="0" w:firstLine="0"/>
              <w:jc w:val="center"/>
            </w:pPr>
            <w:r>
              <w:rPr>
                <w:rFonts w:hint="eastAsia"/>
              </w:rPr>
              <w:t>十进制</w:t>
            </w:r>
          </w:p>
        </w:tc>
        <w:tc>
          <w:tcPr>
            <w:tcW w:w="5387" w:type="dxa"/>
            <w:tcBorders>
              <w:top w:val="single" w:sz="12" w:space="0" w:color="008000"/>
              <w:bottom w:val="single" w:sz="8" w:space="0" w:color="008000"/>
            </w:tcBorders>
          </w:tcPr>
          <w:p w14:paraId="5ED80E13" w14:textId="77777777" w:rsidR="003F48C1" w:rsidRDefault="001C39C3">
            <w:pPr>
              <w:pStyle w:val="affb"/>
            </w:pPr>
            <w:r>
              <w:t>运算</w:t>
            </w:r>
            <w:r>
              <w:rPr>
                <w:rFonts w:hint="eastAsia"/>
              </w:rPr>
              <w:t>功能</w:t>
            </w:r>
          </w:p>
        </w:tc>
      </w:tr>
      <w:tr w:rsidR="003F48C1" w14:paraId="00EAF912" w14:textId="77777777">
        <w:trPr>
          <w:jc w:val="center"/>
        </w:trPr>
        <w:tc>
          <w:tcPr>
            <w:tcW w:w="1034" w:type="dxa"/>
            <w:tcBorders>
              <w:top w:val="single" w:sz="8" w:space="0" w:color="008000"/>
              <w:bottom w:val="single" w:sz="8" w:space="0" w:color="008000"/>
            </w:tcBorders>
          </w:tcPr>
          <w:p w14:paraId="3005956A" w14:textId="77777777" w:rsidR="003F48C1" w:rsidRDefault="001C39C3">
            <w:pPr>
              <w:pStyle w:val="affb"/>
              <w:ind w:firstLineChars="0" w:firstLine="0"/>
              <w:jc w:val="center"/>
            </w:pPr>
            <w:r>
              <w:t>0000</w:t>
            </w:r>
          </w:p>
        </w:tc>
        <w:tc>
          <w:tcPr>
            <w:tcW w:w="992" w:type="dxa"/>
            <w:tcBorders>
              <w:top w:val="single" w:sz="8" w:space="0" w:color="008000"/>
              <w:bottom w:val="single" w:sz="8" w:space="0" w:color="008000"/>
            </w:tcBorders>
          </w:tcPr>
          <w:p w14:paraId="6141C059" w14:textId="77777777" w:rsidR="003F48C1" w:rsidRDefault="001C39C3">
            <w:pPr>
              <w:jc w:val="center"/>
            </w:pPr>
            <w:r>
              <w:t>0</w:t>
            </w:r>
          </w:p>
        </w:tc>
        <w:tc>
          <w:tcPr>
            <w:tcW w:w="5387" w:type="dxa"/>
            <w:tcBorders>
              <w:top w:val="single" w:sz="8" w:space="0" w:color="008000"/>
              <w:bottom w:val="single" w:sz="8" w:space="0" w:color="008000"/>
            </w:tcBorders>
            <w:vAlign w:val="center"/>
          </w:tcPr>
          <w:p w14:paraId="327D030E" w14:textId="77777777" w:rsidR="003F48C1" w:rsidRDefault="001C39C3">
            <w:pPr>
              <w:jc w:val="left"/>
              <w:rPr>
                <w:sz w:val="21"/>
              </w:rPr>
            </w:pPr>
            <w:r>
              <w:rPr>
                <w:sz w:val="21"/>
              </w:rPr>
              <w:t xml:space="preserve">Result = X &lt;&lt; Y   </w:t>
            </w:r>
            <w:r>
              <w:rPr>
                <w:sz w:val="21"/>
              </w:rPr>
              <w:t>逻辑左移</w:t>
            </w:r>
            <w:r>
              <w:rPr>
                <w:rFonts w:hint="eastAsia"/>
                <w:sz w:val="21"/>
              </w:rPr>
              <w:t xml:space="preserve"> </w:t>
            </w:r>
            <w:r>
              <w:rPr>
                <w:color w:val="FF0000"/>
                <w:sz w:val="21"/>
              </w:rPr>
              <w:t>（</w:t>
            </w:r>
            <w:r>
              <w:rPr>
                <w:color w:val="FF0000"/>
                <w:sz w:val="21"/>
              </w:rPr>
              <w:t>Y</w:t>
            </w:r>
            <w:r>
              <w:rPr>
                <w:color w:val="FF0000"/>
                <w:sz w:val="21"/>
              </w:rPr>
              <w:t>取低五位）</w:t>
            </w:r>
            <w:r>
              <w:rPr>
                <w:sz w:val="21"/>
              </w:rPr>
              <w:t xml:space="preserve">  Result2=0</w:t>
            </w:r>
          </w:p>
        </w:tc>
      </w:tr>
      <w:tr w:rsidR="003F48C1" w14:paraId="0BB04661" w14:textId="77777777">
        <w:trPr>
          <w:jc w:val="center"/>
        </w:trPr>
        <w:tc>
          <w:tcPr>
            <w:tcW w:w="1034" w:type="dxa"/>
            <w:tcBorders>
              <w:top w:val="single" w:sz="8" w:space="0" w:color="008000"/>
              <w:bottom w:val="single" w:sz="8" w:space="0" w:color="008000"/>
            </w:tcBorders>
          </w:tcPr>
          <w:p w14:paraId="5161D7DE" w14:textId="77777777" w:rsidR="003F48C1" w:rsidRDefault="001C39C3">
            <w:pPr>
              <w:pStyle w:val="affb"/>
              <w:ind w:firstLineChars="0" w:firstLine="0"/>
              <w:jc w:val="center"/>
            </w:pPr>
            <w:r>
              <w:lastRenderedPageBreak/>
              <w:t>0001</w:t>
            </w:r>
          </w:p>
        </w:tc>
        <w:tc>
          <w:tcPr>
            <w:tcW w:w="992" w:type="dxa"/>
            <w:tcBorders>
              <w:top w:val="single" w:sz="8" w:space="0" w:color="008000"/>
              <w:bottom w:val="single" w:sz="8" w:space="0" w:color="008000"/>
            </w:tcBorders>
          </w:tcPr>
          <w:p w14:paraId="31A33F8F" w14:textId="77777777" w:rsidR="003F48C1" w:rsidRDefault="001C39C3">
            <w:pPr>
              <w:jc w:val="center"/>
            </w:pPr>
            <w:r>
              <w:t>1</w:t>
            </w:r>
          </w:p>
        </w:tc>
        <w:tc>
          <w:tcPr>
            <w:tcW w:w="5387" w:type="dxa"/>
            <w:tcBorders>
              <w:top w:val="single" w:sz="8" w:space="0" w:color="008000"/>
              <w:bottom w:val="single" w:sz="8" w:space="0" w:color="008000"/>
            </w:tcBorders>
            <w:vAlign w:val="center"/>
          </w:tcPr>
          <w:p w14:paraId="5ECA2312" w14:textId="77777777" w:rsidR="003F48C1" w:rsidRDefault="001C39C3">
            <w:pPr>
              <w:jc w:val="left"/>
              <w:rPr>
                <w:sz w:val="21"/>
              </w:rPr>
            </w:pPr>
            <w:r>
              <w:rPr>
                <w:sz w:val="21"/>
              </w:rPr>
              <w:t xml:space="preserve">Result = X &gt;&gt;&gt;Y  </w:t>
            </w:r>
            <w:r>
              <w:rPr>
                <w:sz w:val="21"/>
              </w:rPr>
              <w:t>逻辑右移</w:t>
            </w:r>
            <w:r>
              <w:rPr>
                <w:sz w:val="21"/>
              </w:rPr>
              <w:t xml:space="preserve"> </w:t>
            </w:r>
            <w:r>
              <w:rPr>
                <w:color w:val="FF0000"/>
                <w:sz w:val="21"/>
              </w:rPr>
              <w:t>（</w:t>
            </w:r>
            <w:r>
              <w:rPr>
                <w:color w:val="FF0000"/>
                <w:sz w:val="21"/>
              </w:rPr>
              <w:t>Y</w:t>
            </w:r>
            <w:r>
              <w:rPr>
                <w:color w:val="FF0000"/>
                <w:sz w:val="21"/>
              </w:rPr>
              <w:t>取低五位）</w:t>
            </w:r>
            <w:r>
              <w:rPr>
                <w:sz w:val="21"/>
              </w:rPr>
              <w:t xml:space="preserve">  Result2=0</w:t>
            </w:r>
          </w:p>
        </w:tc>
      </w:tr>
      <w:tr w:rsidR="003F48C1" w14:paraId="5418FEA6" w14:textId="77777777">
        <w:trPr>
          <w:jc w:val="center"/>
        </w:trPr>
        <w:tc>
          <w:tcPr>
            <w:tcW w:w="1034" w:type="dxa"/>
            <w:tcBorders>
              <w:top w:val="single" w:sz="8" w:space="0" w:color="008000"/>
              <w:bottom w:val="single" w:sz="8" w:space="0" w:color="008000"/>
            </w:tcBorders>
          </w:tcPr>
          <w:p w14:paraId="0488ACBE" w14:textId="77777777" w:rsidR="003F48C1" w:rsidRDefault="001C39C3">
            <w:pPr>
              <w:pStyle w:val="affb"/>
              <w:ind w:firstLineChars="0" w:firstLine="0"/>
              <w:jc w:val="center"/>
            </w:pPr>
            <w:r>
              <w:rPr>
                <w:rFonts w:hint="eastAsia"/>
              </w:rPr>
              <w:t>0010</w:t>
            </w:r>
          </w:p>
        </w:tc>
        <w:tc>
          <w:tcPr>
            <w:tcW w:w="992" w:type="dxa"/>
            <w:tcBorders>
              <w:top w:val="single" w:sz="8" w:space="0" w:color="008000"/>
              <w:bottom w:val="single" w:sz="8" w:space="0" w:color="008000"/>
            </w:tcBorders>
          </w:tcPr>
          <w:p w14:paraId="0A579CAA" w14:textId="77777777" w:rsidR="003F48C1" w:rsidRDefault="001C39C3">
            <w:pPr>
              <w:jc w:val="center"/>
            </w:pPr>
            <w:r>
              <w:t>2</w:t>
            </w:r>
          </w:p>
        </w:tc>
        <w:tc>
          <w:tcPr>
            <w:tcW w:w="5387" w:type="dxa"/>
            <w:tcBorders>
              <w:top w:val="single" w:sz="8" w:space="0" w:color="008000"/>
              <w:bottom w:val="single" w:sz="8" w:space="0" w:color="008000"/>
            </w:tcBorders>
            <w:vAlign w:val="center"/>
          </w:tcPr>
          <w:p w14:paraId="5E21DC9B" w14:textId="77777777" w:rsidR="003F48C1" w:rsidRDefault="001C39C3">
            <w:pPr>
              <w:jc w:val="left"/>
              <w:rPr>
                <w:sz w:val="21"/>
              </w:rPr>
            </w:pPr>
            <w:r>
              <w:rPr>
                <w:sz w:val="21"/>
              </w:rPr>
              <w:t xml:space="preserve">Result = X &gt;&gt; Y   </w:t>
            </w:r>
            <w:r>
              <w:rPr>
                <w:sz w:val="21"/>
              </w:rPr>
              <w:t>算术右移</w:t>
            </w:r>
            <w:r>
              <w:rPr>
                <w:rFonts w:hint="eastAsia"/>
                <w:sz w:val="21"/>
              </w:rPr>
              <w:t xml:space="preserve"> </w:t>
            </w:r>
            <w:r>
              <w:rPr>
                <w:color w:val="FF0000"/>
                <w:sz w:val="21"/>
              </w:rPr>
              <w:t>（</w:t>
            </w:r>
            <w:r>
              <w:rPr>
                <w:color w:val="FF0000"/>
                <w:sz w:val="21"/>
              </w:rPr>
              <w:t>Y</w:t>
            </w:r>
            <w:r>
              <w:rPr>
                <w:color w:val="FF0000"/>
                <w:sz w:val="21"/>
              </w:rPr>
              <w:t>取低五位）</w:t>
            </w:r>
            <w:r>
              <w:rPr>
                <w:sz w:val="21"/>
              </w:rPr>
              <w:t xml:space="preserve">  Result2=0</w:t>
            </w:r>
          </w:p>
        </w:tc>
      </w:tr>
      <w:tr w:rsidR="003F48C1" w14:paraId="7AFBE457" w14:textId="77777777">
        <w:trPr>
          <w:jc w:val="center"/>
        </w:trPr>
        <w:tc>
          <w:tcPr>
            <w:tcW w:w="1034" w:type="dxa"/>
            <w:tcBorders>
              <w:top w:val="single" w:sz="8" w:space="0" w:color="008000"/>
              <w:bottom w:val="single" w:sz="8" w:space="0" w:color="008000"/>
            </w:tcBorders>
          </w:tcPr>
          <w:p w14:paraId="5DEE0610" w14:textId="77777777" w:rsidR="003F48C1" w:rsidRDefault="001C39C3">
            <w:pPr>
              <w:pStyle w:val="affb"/>
              <w:ind w:firstLineChars="0" w:firstLine="0"/>
              <w:jc w:val="center"/>
            </w:pPr>
            <w:r>
              <w:rPr>
                <w:rFonts w:hint="eastAsia"/>
              </w:rPr>
              <w:t>0011</w:t>
            </w:r>
          </w:p>
        </w:tc>
        <w:tc>
          <w:tcPr>
            <w:tcW w:w="992" w:type="dxa"/>
            <w:tcBorders>
              <w:top w:val="single" w:sz="8" w:space="0" w:color="008000"/>
              <w:bottom w:val="single" w:sz="8" w:space="0" w:color="008000"/>
            </w:tcBorders>
          </w:tcPr>
          <w:p w14:paraId="0F6B72E6" w14:textId="77777777" w:rsidR="003F48C1" w:rsidRDefault="001C39C3">
            <w:pPr>
              <w:jc w:val="center"/>
            </w:pPr>
            <w:r>
              <w:t>3</w:t>
            </w:r>
          </w:p>
        </w:tc>
        <w:tc>
          <w:tcPr>
            <w:tcW w:w="5387" w:type="dxa"/>
            <w:tcBorders>
              <w:top w:val="single" w:sz="8" w:space="0" w:color="008000"/>
              <w:bottom w:val="single" w:sz="8" w:space="0" w:color="008000"/>
            </w:tcBorders>
            <w:vAlign w:val="center"/>
          </w:tcPr>
          <w:p w14:paraId="2823A84A" w14:textId="77777777" w:rsidR="003F48C1" w:rsidRDefault="001C39C3">
            <w:pPr>
              <w:pStyle w:val="affb"/>
              <w:ind w:firstLineChars="0" w:firstLine="0"/>
              <w:jc w:val="left"/>
            </w:pPr>
            <w:r>
              <w:t xml:space="preserve">Result = (X * Y)[31:0];  Result2 = (X * Y)[63:32] </w:t>
            </w:r>
            <w:r>
              <w:t>有符号</w:t>
            </w:r>
          </w:p>
        </w:tc>
      </w:tr>
      <w:tr w:rsidR="003F48C1" w14:paraId="0664CC4D" w14:textId="77777777">
        <w:trPr>
          <w:jc w:val="center"/>
        </w:trPr>
        <w:tc>
          <w:tcPr>
            <w:tcW w:w="1034" w:type="dxa"/>
            <w:tcBorders>
              <w:top w:val="single" w:sz="8" w:space="0" w:color="008000"/>
              <w:bottom w:val="single" w:sz="8" w:space="0" w:color="008000"/>
            </w:tcBorders>
          </w:tcPr>
          <w:p w14:paraId="2C73C60F" w14:textId="77777777" w:rsidR="003F48C1" w:rsidRDefault="001C39C3">
            <w:pPr>
              <w:pStyle w:val="affb"/>
              <w:ind w:firstLineChars="0" w:firstLine="0"/>
              <w:jc w:val="center"/>
            </w:pPr>
            <w:r>
              <w:t>0100</w:t>
            </w:r>
          </w:p>
        </w:tc>
        <w:tc>
          <w:tcPr>
            <w:tcW w:w="992" w:type="dxa"/>
            <w:tcBorders>
              <w:top w:val="single" w:sz="8" w:space="0" w:color="008000"/>
              <w:bottom w:val="single" w:sz="8" w:space="0" w:color="008000"/>
            </w:tcBorders>
          </w:tcPr>
          <w:p w14:paraId="7081E904" w14:textId="77777777" w:rsidR="003F48C1" w:rsidRDefault="001C39C3">
            <w:pPr>
              <w:jc w:val="center"/>
            </w:pPr>
            <w:r>
              <w:t>4</w:t>
            </w:r>
          </w:p>
        </w:tc>
        <w:tc>
          <w:tcPr>
            <w:tcW w:w="5387" w:type="dxa"/>
            <w:tcBorders>
              <w:top w:val="single" w:sz="8" w:space="0" w:color="008000"/>
              <w:bottom w:val="single" w:sz="8" w:space="0" w:color="008000"/>
            </w:tcBorders>
            <w:vAlign w:val="center"/>
          </w:tcPr>
          <w:p w14:paraId="42D527CD" w14:textId="77777777" w:rsidR="003F48C1" w:rsidRDefault="001C39C3">
            <w:pPr>
              <w:jc w:val="left"/>
              <w:rPr>
                <w:sz w:val="21"/>
              </w:rPr>
            </w:pPr>
            <w:r>
              <w:rPr>
                <w:sz w:val="21"/>
              </w:rPr>
              <w:t xml:space="preserve">Result = X/Y;   Result2 = X%Y  </w:t>
            </w:r>
            <w:r>
              <w:rPr>
                <w:sz w:val="21"/>
              </w:rPr>
              <w:t>无符号</w:t>
            </w:r>
          </w:p>
        </w:tc>
      </w:tr>
      <w:tr w:rsidR="003F48C1" w14:paraId="60664ECF" w14:textId="77777777">
        <w:trPr>
          <w:jc w:val="center"/>
        </w:trPr>
        <w:tc>
          <w:tcPr>
            <w:tcW w:w="1034" w:type="dxa"/>
            <w:tcBorders>
              <w:top w:val="single" w:sz="8" w:space="0" w:color="008000"/>
              <w:bottom w:val="single" w:sz="8" w:space="0" w:color="008000"/>
            </w:tcBorders>
          </w:tcPr>
          <w:p w14:paraId="63FE5DDE" w14:textId="77777777" w:rsidR="003F48C1" w:rsidRDefault="001C39C3">
            <w:pPr>
              <w:pStyle w:val="affb"/>
              <w:ind w:firstLineChars="0" w:firstLine="0"/>
              <w:jc w:val="center"/>
            </w:pPr>
            <w:r>
              <w:t>0101</w:t>
            </w:r>
          </w:p>
        </w:tc>
        <w:tc>
          <w:tcPr>
            <w:tcW w:w="992" w:type="dxa"/>
            <w:tcBorders>
              <w:top w:val="single" w:sz="8" w:space="0" w:color="008000"/>
              <w:bottom w:val="single" w:sz="8" w:space="0" w:color="008000"/>
            </w:tcBorders>
          </w:tcPr>
          <w:p w14:paraId="3063FAD2" w14:textId="77777777" w:rsidR="003F48C1" w:rsidRDefault="001C39C3">
            <w:pPr>
              <w:jc w:val="center"/>
            </w:pPr>
            <w:r>
              <w:t>5</w:t>
            </w:r>
          </w:p>
        </w:tc>
        <w:tc>
          <w:tcPr>
            <w:tcW w:w="5387" w:type="dxa"/>
            <w:tcBorders>
              <w:top w:val="single" w:sz="8" w:space="0" w:color="008000"/>
              <w:bottom w:val="single" w:sz="8" w:space="0" w:color="008000"/>
            </w:tcBorders>
            <w:vAlign w:val="center"/>
          </w:tcPr>
          <w:p w14:paraId="069A16B8" w14:textId="77777777" w:rsidR="003F48C1" w:rsidRDefault="001C39C3">
            <w:pPr>
              <w:jc w:val="left"/>
              <w:rPr>
                <w:sz w:val="21"/>
              </w:rPr>
            </w:pPr>
            <w:r>
              <w:rPr>
                <w:sz w:val="21"/>
              </w:rPr>
              <w:t xml:space="preserve">Result = X + Y  Result2=0  (Set OF/CF)   </w:t>
            </w:r>
          </w:p>
        </w:tc>
      </w:tr>
      <w:tr w:rsidR="003F48C1" w14:paraId="7C84DB4D" w14:textId="77777777">
        <w:trPr>
          <w:jc w:val="center"/>
        </w:trPr>
        <w:tc>
          <w:tcPr>
            <w:tcW w:w="1034" w:type="dxa"/>
            <w:tcBorders>
              <w:top w:val="single" w:sz="8" w:space="0" w:color="008000"/>
              <w:bottom w:val="nil"/>
            </w:tcBorders>
          </w:tcPr>
          <w:p w14:paraId="4FEA3D5B" w14:textId="77777777" w:rsidR="003F48C1" w:rsidRDefault="001C39C3">
            <w:pPr>
              <w:pStyle w:val="affb"/>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840A3F3" w14:textId="77777777" w:rsidR="003F48C1" w:rsidRDefault="001C39C3">
            <w:pPr>
              <w:jc w:val="center"/>
            </w:pPr>
            <w:r>
              <w:t>6</w:t>
            </w:r>
          </w:p>
        </w:tc>
        <w:tc>
          <w:tcPr>
            <w:tcW w:w="5387" w:type="dxa"/>
            <w:tcBorders>
              <w:top w:val="single" w:sz="8" w:space="0" w:color="008000"/>
              <w:bottom w:val="nil"/>
            </w:tcBorders>
            <w:vAlign w:val="center"/>
          </w:tcPr>
          <w:p w14:paraId="12DE7D98" w14:textId="77777777" w:rsidR="003F48C1" w:rsidRDefault="001C39C3">
            <w:pPr>
              <w:jc w:val="left"/>
              <w:rPr>
                <w:sz w:val="21"/>
              </w:rPr>
            </w:pPr>
            <w:r>
              <w:rPr>
                <w:sz w:val="21"/>
              </w:rPr>
              <w:t>Result = X - Y  Result2=0  (Set OF/CF)</w:t>
            </w:r>
          </w:p>
        </w:tc>
      </w:tr>
      <w:tr w:rsidR="003F48C1" w14:paraId="35DD6B79" w14:textId="77777777">
        <w:trPr>
          <w:jc w:val="center"/>
        </w:trPr>
        <w:tc>
          <w:tcPr>
            <w:tcW w:w="1034" w:type="dxa"/>
            <w:tcBorders>
              <w:top w:val="single" w:sz="8" w:space="0" w:color="008000"/>
              <w:bottom w:val="nil"/>
            </w:tcBorders>
          </w:tcPr>
          <w:p w14:paraId="0FDE03D3" w14:textId="77777777" w:rsidR="003F48C1" w:rsidRDefault="001C39C3">
            <w:pPr>
              <w:pStyle w:val="affb"/>
              <w:ind w:firstLineChars="0" w:firstLine="0"/>
              <w:jc w:val="center"/>
            </w:pPr>
            <w:r>
              <w:t>0111</w:t>
            </w:r>
          </w:p>
        </w:tc>
        <w:tc>
          <w:tcPr>
            <w:tcW w:w="992" w:type="dxa"/>
            <w:tcBorders>
              <w:top w:val="single" w:sz="8" w:space="0" w:color="008000"/>
              <w:bottom w:val="nil"/>
            </w:tcBorders>
          </w:tcPr>
          <w:p w14:paraId="53456A07" w14:textId="77777777" w:rsidR="003F48C1" w:rsidRDefault="001C39C3">
            <w:pPr>
              <w:pStyle w:val="affb"/>
              <w:ind w:firstLineChars="0" w:firstLine="0"/>
              <w:jc w:val="center"/>
            </w:pPr>
            <w:r>
              <w:t>7</w:t>
            </w:r>
          </w:p>
        </w:tc>
        <w:tc>
          <w:tcPr>
            <w:tcW w:w="5387" w:type="dxa"/>
            <w:tcBorders>
              <w:top w:val="single" w:sz="8" w:space="0" w:color="008000"/>
              <w:bottom w:val="nil"/>
            </w:tcBorders>
            <w:vAlign w:val="center"/>
          </w:tcPr>
          <w:p w14:paraId="2901671C" w14:textId="77777777" w:rsidR="003F48C1" w:rsidRDefault="001C39C3">
            <w:pPr>
              <w:jc w:val="left"/>
              <w:rPr>
                <w:sz w:val="21"/>
              </w:rPr>
            </w:pPr>
            <w:r>
              <w:rPr>
                <w:sz w:val="21"/>
              </w:rPr>
              <w:t xml:space="preserve">Result = X &amp; Y  Result2=0  </w:t>
            </w:r>
          </w:p>
        </w:tc>
      </w:tr>
      <w:tr w:rsidR="003F48C1" w14:paraId="62231E52" w14:textId="77777777">
        <w:trPr>
          <w:jc w:val="center"/>
        </w:trPr>
        <w:tc>
          <w:tcPr>
            <w:tcW w:w="1034" w:type="dxa"/>
            <w:tcBorders>
              <w:top w:val="single" w:sz="8" w:space="0" w:color="008000"/>
              <w:bottom w:val="nil"/>
            </w:tcBorders>
          </w:tcPr>
          <w:p w14:paraId="0A70D3AE" w14:textId="77777777" w:rsidR="003F48C1" w:rsidRDefault="001C39C3">
            <w:pPr>
              <w:pStyle w:val="affb"/>
              <w:ind w:firstLineChars="0" w:firstLine="0"/>
              <w:jc w:val="center"/>
            </w:pPr>
            <w:r>
              <w:t>1</w:t>
            </w:r>
            <w:r>
              <w:rPr>
                <w:rFonts w:hint="eastAsia"/>
              </w:rPr>
              <w:t>00</w:t>
            </w:r>
            <w:r>
              <w:t>0</w:t>
            </w:r>
          </w:p>
        </w:tc>
        <w:tc>
          <w:tcPr>
            <w:tcW w:w="992" w:type="dxa"/>
            <w:tcBorders>
              <w:top w:val="single" w:sz="8" w:space="0" w:color="008000"/>
              <w:bottom w:val="nil"/>
            </w:tcBorders>
          </w:tcPr>
          <w:p w14:paraId="25758212" w14:textId="77777777" w:rsidR="003F48C1" w:rsidRDefault="001C39C3">
            <w:pPr>
              <w:pStyle w:val="affb"/>
              <w:ind w:firstLineChars="0" w:firstLine="0"/>
              <w:jc w:val="center"/>
            </w:pPr>
            <w:r>
              <w:rPr>
                <w:rFonts w:hint="eastAsia"/>
              </w:rPr>
              <w:t>8</w:t>
            </w:r>
          </w:p>
        </w:tc>
        <w:tc>
          <w:tcPr>
            <w:tcW w:w="5387" w:type="dxa"/>
            <w:tcBorders>
              <w:top w:val="single" w:sz="8" w:space="0" w:color="008000"/>
              <w:bottom w:val="nil"/>
            </w:tcBorders>
          </w:tcPr>
          <w:p w14:paraId="280BA76F" w14:textId="77777777" w:rsidR="003F48C1" w:rsidRDefault="001C39C3">
            <w:pPr>
              <w:rPr>
                <w:sz w:val="21"/>
              </w:rPr>
            </w:pPr>
            <w:r>
              <w:rPr>
                <w:sz w:val="21"/>
              </w:rPr>
              <w:t>Result = X | Y  Result2=0</w:t>
            </w:r>
          </w:p>
        </w:tc>
      </w:tr>
      <w:tr w:rsidR="003F48C1" w14:paraId="3FE8C851" w14:textId="77777777">
        <w:trPr>
          <w:jc w:val="center"/>
        </w:trPr>
        <w:tc>
          <w:tcPr>
            <w:tcW w:w="1034" w:type="dxa"/>
            <w:tcBorders>
              <w:top w:val="single" w:sz="8" w:space="0" w:color="008000"/>
              <w:bottom w:val="nil"/>
            </w:tcBorders>
          </w:tcPr>
          <w:p w14:paraId="784F1730" w14:textId="77777777" w:rsidR="003F48C1" w:rsidRDefault="001C39C3">
            <w:pPr>
              <w:pStyle w:val="affb"/>
              <w:ind w:firstLineChars="0" w:firstLine="0"/>
              <w:jc w:val="center"/>
            </w:pPr>
            <w:r>
              <w:t>1</w:t>
            </w:r>
            <w:r>
              <w:rPr>
                <w:rFonts w:hint="eastAsia"/>
              </w:rPr>
              <w:t>00</w:t>
            </w:r>
            <w:r>
              <w:t>1</w:t>
            </w:r>
          </w:p>
        </w:tc>
        <w:tc>
          <w:tcPr>
            <w:tcW w:w="992" w:type="dxa"/>
            <w:tcBorders>
              <w:top w:val="single" w:sz="8" w:space="0" w:color="008000"/>
              <w:bottom w:val="nil"/>
            </w:tcBorders>
          </w:tcPr>
          <w:p w14:paraId="0D397FC1" w14:textId="77777777" w:rsidR="003F48C1" w:rsidRDefault="001C39C3">
            <w:pPr>
              <w:pStyle w:val="affb"/>
              <w:ind w:firstLineChars="0" w:firstLine="0"/>
              <w:jc w:val="center"/>
            </w:pPr>
            <w:r>
              <w:t>9</w:t>
            </w:r>
          </w:p>
        </w:tc>
        <w:tc>
          <w:tcPr>
            <w:tcW w:w="5387" w:type="dxa"/>
            <w:tcBorders>
              <w:top w:val="single" w:sz="8" w:space="0" w:color="008000"/>
              <w:bottom w:val="nil"/>
            </w:tcBorders>
          </w:tcPr>
          <w:p w14:paraId="71E6D791" w14:textId="77777777" w:rsidR="003F48C1" w:rsidRDefault="001C39C3">
            <w:pPr>
              <w:rPr>
                <w:sz w:val="21"/>
              </w:rPr>
            </w:pPr>
            <w:r>
              <w:rPr>
                <w:sz w:val="21"/>
              </w:rPr>
              <w:t>Result = X</w:t>
            </w:r>
            <w:r>
              <w:rPr>
                <w:rFonts w:ascii="SimSun" w:hAnsi="SimSun" w:hint="eastAsia"/>
                <w:sz w:val="21"/>
              </w:rPr>
              <w:t>⊕</w:t>
            </w:r>
            <w:r>
              <w:rPr>
                <w:sz w:val="21"/>
              </w:rPr>
              <w:t>Y  Result2=0</w:t>
            </w:r>
          </w:p>
        </w:tc>
      </w:tr>
      <w:tr w:rsidR="003F48C1" w14:paraId="16F8CD02" w14:textId="77777777">
        <w:trPr>
          <w:jc w:val="center"/>
        </w:trPr>
        <w:tc>
          <w:tcPr>
            <w:tcW w:w="1034" w:type="dxa"/>
            <w:tcBorders>
              <w:top w:val="single" w:sz="8" w:space="0" w:color="008000"/>
              <w:bottom w:val="single" w:sz="8" w:space="0" w:color="008000"/>
            </w:tcBorders>
          </w:tcPr>
          <w:p w14:paraId="6059A1F7" w14:textId="77777777" w:rsidR="003F48C1" w:rsidRDefault="001C39C3">
            <w:pPr>
              <w:pStyle w:val="affb"/>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69A77910" w14:textId="77777777" w:rsidR="003F48C1" w:rsidRDefault="001C39C3">
            <w:pPr>
              <w:pStyle w:val="affb"/>
              <w:ind w:firstLineChars="0" w:firstLine="0"/>
              <w:jc w:val="center"/>
            </w:pPr>
            <w:r>
              <w:t>10</w:t>
            </w:r>
          </w:p>
        </w:tc>
        <w:tc>
          <w:tcPr>
            <w:tcW w:w="5387" w:type="dxa"/>
            <w:tcBorders>
              <w:top w:val="single" w:sz="8" w:space="0" w:color="008000"/>
              <w:bottom w:val="single" w:sz="8" w:space="0" w:color="008000"/>
            </w:tcBorders>
          </w:tcPr>
          <w:p w14:paraId="58DC5013" w14:textId="77777777" w:rsidR="003F48C1" w:rsidRDefault="001C39C3">
            <w:pPr>
              <w:rPr>
                <w:sz w:val="21"/>
              </w:rPr>
            </w:pPr>
            <w:r>
              <w:rPr>
                <w:sz w:val="21"/>
              </w:rPr>
              <w:t>Result = ~(X |Y) Result2=0</w:t>
            </w:r>
          </w:p>
        </w:tc>
      </w:tr>
      <w:tr w:rsidR="003F48C1" w14:paraId="0A98FF5F" w14:textId="77777777">
        <w:trPr>
          <w:jc w:val="center"/>
        </w:trPr>
        <w:tc>
          <w:tcPr>
            <w:tcW w:w="1034" w:type="dxa"/>
            <w:tcBorders>
              <w:top w:val="single" w:sz="8" w:space="0" w:color="008000"/>
              <w:bottom w:val="single" w:sz="8" w:space="0" w:color="008000"/>
            </w:tcBorders>
          </w:tcPr>
          <w:p w14:paraId="61DD92FA" w14:textId="77777777" w:rsidR="003F48C1" w:rsidRDefault="001C39C3">
            <w:pPr>
              <w:pStyle w:val="affb"/>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0C5C6514" w14:textId="77777777" w:rsidR="003F48C1" w:rsidRDefault="001C39C3">
            <w:pPr>
              <w:pStyle w:val="affb"/>
              <w:ind w:firstLineChars="0" w:firstLine="0"/>
              <w:jc w:val="center"/>
            </w:pPr>
            <w:r>
              <w:t>11</w:t>
            </w:r>
          </w:p>
        </w:tc>
        <w:tc>
          <w:tcPr>
            <w:tcW w:w="5387" w:type="dxa"/>
            <w:tcBorders>
              <w:top w:val="single" w:sz="8" w:space="0" w:color="008000"/>
              <w:bottom w:val="single" w:sz="8" w:space="0" w:color="008000"/>
            </w:tcBorders>
          </w:tcPr>
          <w:p w14:paraId="4F9E6517" w14:textId="77777777" w:rsidR="003F48C1" w:rsidRDefault="001C39C3">
            <w:pPr>
              <w:rPr>
                <w:rFonts w:ascii="Calibri" w:hAnsi="Calibri"/>
                <w:sz w:val="21"/>
                <w:szCs w:val="22"/>
              </w:rPr>
            </w:pPr>
            <w:r>
              <w:rPr>
                <w:rFonts w:ascii="Calibri" w:hAnsi="Calibri"/>
                <w:sz w:val="21"/>
                <w:szCs w:val="22"/>
              </w:rPr>
              <w:t>Result = (X &lt; Y) ? 1 : 0 Signed  Result2=0</w:t>
            </w:r>
          </w:p>
        </w:tc>
      </w:tr>
      <w:tr w:rsidR="003F48C1" w14:paraId="0492884C" w14:textId="77777777">
        <w:trPr>
          <w:jc w:val="center"/>
        </w:trPr>
        <w:tc>
          <w:tcPr>
            <w:tcW w:w="1034" w:type="dxa"/>
            <w:tcBorders>
              <w:top w:val="single" w:sz="8" w:space="0" w:color="008000"/>
              <w:bottom w:val="single" w:sz="8" w:space="0" w:color="008000"/>
            </w:tcBorders>
          </w:tcPr>
          <w:p w14:paraId="2A899516" w14:textId="77777777" w:rsidR="003F48C1" w:rsidRDefault="001C39C3">
            <w:pPr>
              <w:pStyle w:val="affb"/>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B2941F5" w14:textId="77777777" w:rsidR="003F48C1" w:rsidRDefault="001C39C3">
            <w:pPr>
              <w:pStyle w:val="affb"/>
              <w:ind w:firstLineChars="0" w:firstLine="0"/>
              <w:jc w:val="center"/>
            </w:pPr>
            <w:r>
              <w:t>12</w:t>
            </w:r>
          </w:p>
        </w:tc>
        <w:tc>
          <w:tcPr>
            <w:tcW w:w="5387" w:type="dxa"/>
            <w:tcBorders>
              <w:top w:val="single" w:sz="8" w:space="0" w:color="008000"/>
              <w:bottom w:val="single" w:sz="8" w:space="0" w:color="008000"/>
            </w:tcBorders>
          </w:tcPr>
          <w:p w14:paraId="78D45374" w14:textId="77777777" w:rsidR="003F48C1" w:rsidRDefault="001C39C3">
            <w:pPr>
              <w:rPr>
                <w:rFonts w:ascii="Calibri" w:hAnsi="Calibri"/>
                <w:sz w:val="21"/>
                <w:szCs w:val="22"/>
              </w:rPr>
            </w:pPr>
            <w:r>
              <w:rPr>
                <w:rFonts w:ascii="Calibri" w:hAnsi="Calibri"/>
                <w:sz w:val="21"/>
                <w:szCs w:val="22"/>
              </w:rPr>
              <w:t>Result = (X &lt; Y) ? 1 : 0 Unsigned Result2=0</w:t>
            </w:r>
          </w:p>
        </w:tc>
      </w:tr>
      <w:tr w:rsidR="003F48C1" w14:paraId="0EB96095" w14:textId="77777777">
        <w:trPr>
          <w:jc w:val="center"/>
        </w:trPr>
        <w:tc>
          <w:tcPr>
            <w:tcW w:w="1034" w:type="dxa"/>
            <w:tcBorders>
              <w:top w:val="single" w:sz="8" w:space="0" w:color="008000"/>
              <w:bottom w:val="single" w:sz="8" w:space="0" w:color="008000"/>
            </w:tcBorders>
          </w:tcPr>
          <w:p w14:paraId="04838888" w14:textId="77777777" w:rsidR="003F48C1" w:rsidRDefault="001C39C3">
            <w:pPr>
              <w:pStyle w:val="affb"/>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4519705E" w14:textId="77777777" w:rsidR="003F48C1" w:rsidRDefault="001C39C3">
            <w:pPr>
              <w:pStyle w:val="affb"/>
              <w:ind w:firstLineChars="0" w:firstLine="0"/>
              <w:jc w:val="center"/>
            </w:pPr>
            <w:r>
              <w:t>13</w:t>
            </w:r>
          </w:p>
        </w:tc>
        <w:tc>
          <w:tcPr>
            <w:tcW w:w="5387" w:type="dxa"/>
            <w:tcBorders>
              <w:top w:val="single" w:sz="8" w:space="0" w:color="008000"/>
              <w:bottom w:val="single" w:sz="8" w:space="0" w:color="008000"/>
            </w:tcBorders>
          </w:tcPr>
          <w:p w14:paraId="7BF8B15E" w14:textId="77777777" w:rsidR="003F48C1" w:rsidRDefault="001C39C3">
            <w:pPr>
              <w:rPr>
                <w:rFonts w:ascii="Calibri" w:hAnsi="Calibri"/>
                <w:sz w:val="21"/>
                <w:szCs w:val="22"/>
              </w:rPr>
            </w:pPr>
            <w:r>
              <w:rPr>
                <w:rFonts w:ascii="Calibri" w:hAnsi="Calibri"/>
                <w:sz w:val="21"/>
                <w:szCs w:val="22"/>
              </w:rPr>
              <w:t>Result = Result2=0</w:t>
            </w:r>
          </w:p>
        </w:tc>
      </w:tr>
      <w:tr w:rsidR="003F48C1" w14:paraId="5646E0AB" w14:textId="77777777">
        <w:trPr>
          <w:jc w:val="center"/>
        </w:trPr>
        <w:tc>
          <w:tcPr>
            <w:tcW w:w="1034" w:type="dxa"/>
            <w:tcBorders>
              <w:top w:val="single" w:sz="8" w:space="0" w:color="008000"/>
              <w:bottom w:val="single" w:sz="8" w:space="0" w:color="008000"/>
            </w:tcBorders>
          </w:tcPr>
          <w:p w14:paraId="78BAEA4D" w14:textId="77777777" w:rsidR="003F48C1" w:rsidRDefault="001C39C3">
            <w:pPr>
              <w:pStyle w:val="affb"/>
              <w:ind w:firstLineChars="0" w:firstLine="0"/>
              <w:jc w:val="center"/>
            </w:pPr>
            <w:r>
              <w:t>1110</w:t>
            </w:r>
          </w:p>
        </w:tc>
        <w:tc>
          <w:tcPr>
            <w:tcW w:w="992" w:type="dxa"/>
            <w:tcBorders>
              <w:top w:val="single" w:sz="8" w:space="0" w:color="008000"/>
              <w:bottom w:val="single" w:sz="8" w:space="0" w:color="008000"/>
            </w:tcBorders>
          </w:tcPr>
          <w:p w14:paraId="35BB7253" w14:textId="77777777" w:rsidR="003F48C1" w:rsidRDefault="001C39C3">
            <w:pPr>
              <w:pStyle w:val="affb"/>
              <w:ind w:firstLineChars="0" w:firstLine="0"/>
              <w:jc w:val="center"/>
            </w:pPr>
            <w:r>
              <w:t>14</w:t>
            </w:r>
          </w:p>
        </w:tc>
        <w:tc>
          <w:tcPr>
            <w:tcW w:w="5387" w:type="dxa"/>
            <w:tcBorders>
              <w:top w:val="single" w:sz="8" w:space="0" w:color="008000"/>
              <w:bottom w:val="single" w:sz="8" w:space="0" w:color="008000"/>
            </w:tcBorders>
          </w:tcPr>
          <w:p w14:paraId="731DB8C9" w14:textId="77777777" w:rsidR="003F48C1" w:rsidRDefault="001C39C3">
            <w:pPr>
              <w:rPr>
                <w:rFonts w:ascii="Calibri" w:hAnsi="Calibri"/>
                <w:sz w:val="21"/>
                <w:szCs w:val="22"/>
              </w:rPr>
            </w:pPr>
            <w:r>
              <w:rPr>
                <w:rFonts w:ascii="Calibri" w:hAnsi="Calibri"/>
                <w:sz w:val="21"/>
                <w:szCs w:val="22"/>
              </w:rPr>
              <w:t>Result = Result2=0</w:t>
            </w:r>
          </w:p>
        </w:tc>
      </w:tr>
      <w:tr w:rsidR="003F48C1" w14:paraId="34DD3950" w14:textId="77777777">
        <w:trPr>
          <w:jc w:val="center"/>
        </w:trPr>
        <w:tc>
          <w:tcPr>
            <w:tcW w:w="1034" w:type="dxa"/>
            <w:tcBorders>
              <w:top w:val="single" w:sz="8" w:space="0" w:color="008000"/>
              <w:bottom w:val="single" w:sz="12" w:space="0" w:color="008000"/>
            </w:tcBorders>
          </w:tcPr>
          <w:p w14:paraId="7825DE74" w14:textId="77777777" w:rsidR="003F48C1" w:rsidRDefault="001C39C3">
            <w:pPr>
              <w:pStyle w:val="affb"/>
              <w:ind w:firstLineChars="0" w:firstLine="0"/>
              <w:jc w:val="center"/>
            </w:pPr>
            <w:r>
              <w:t>1111</w:t>
            </w:r>
          </w:p>
        </w:tc>
        <w:tc>
          <w:tcPr>
            <w:tcW w:w="992" w:type="dxa"/>
            <w:tcBorders>
              <w:top w:val="single" w:sz="8" w:space="0" w:color="008000"/>
              <w:bottom w:val="single" w:sz="12" w:space="0" w:color="008000"/>
            </w:tcBorders>
          </w:tcPr>
          <w:p w14:paraId="5FD3FC47" w14:textId="77777777" w:rsidR="003F48C1" w:rsidRDefault="001C39C3">
            <w:pPr>
              <w:pStyle w:val="affb"/>
              <w:ind w:firstLineChars="0" w:firstLine="0"/>
              <w:jc w:val="center"/>
            </w:pPr>
            <w:r>
              <w:t>15</w:t>
            </w:r>
          </w:p>
        </w:tc>
        <w:tc>
          <w:tcPr>
            <w:tcW w:w="5387" w:type="dxa"/>
            <w:tcBorders>
              <w:top w:val="single" w:sz="8" w:space="0" w:color="008000"/>
              <w:bottom w:val="single" w:sz="12" w:space="0" w:color="008000"/>
            </w:tcBorders>
          </w:tcPr>
          <w:p w14:paraId="62821E9C" w14:textId="77777777" w:rsidR="003F48C1" w:rsidRDefault="001C39C3">
            <w:pPr>
              <w:rPr>
                <w:rFonts w:ascii="Calibri" w:hAnsi="Calibri"/>
                <w:sz w:val="21"/>
                <w:szCs w:val="22"/>
              </w:rPr>
            </w:pPr>
            <w:r>
              <w:rPr>
                <w:rFonts w:ascii="Calibri" w:hAnsi="Calibri"/>
                <w:sz w:val="21"/>
                <w:szCs w:val="22"/>
              </w:rPr>
              <w:t>Result = Result2=0</w:t>
            </w:r>
          </w:p>
        </w:tc>
      </w:tr>
    </w:tbl>
    <w:p w14:paraId="25EC8875" w14:textId="77777777" w:rsidR="003F48C1" w:rsidRDefault="001C39C3">
      <w:pPr>
        <w:pStyle w:val="2"/>
      </w:pPr>
      <w:bookmarkStart w:id="18" w:name="_Toc106345604"/>
      <w:r>
        <w:rPr>
          <w:rFonts w:hint="eastAsia"/>
        </w:rPr>
        <w:t>方案设计</w:t>
      </w:r>
      <w:bookmarkEnd w:id="18"/>
    </w:p>
    <w:p w14:paraId="7E3BB489" w14:textId="77777777" w:rsidR="003F48C1" w:rsidRDefault="001C39C3">
      <w:pPr>
        <w:pStyle w:val="30"/>
        <w:spacing w:beforeLines="0" w:before="229" w:afterLines="0" w:after="229"/>
        <w:rPr>
          <w:bCs w:val="0"/>
        </w:rPr>
      </w:pPr>
      <w:r>
        <w:rPr>
          <w:rFonts w:hint="eastAsia"/>
          <w:bCs w:val="0"/>
        </w:rPr>
        <w:t>XXX</w:t>
      </w:r>
    </w:p>
    <w:p w14:paraId="5389E946" w14:textId="77777777" w:rsidR="003F48C1" w:rsidRDefault="001C39C3">
      <w:pPr>
        <w:pStyle w:val="a3"/>
        <w:ind w:firstLineChars="0"/>
        <w:rPr>
          <w:color w:val="FF0000"/>
        </w:rPr>
      </w:pPr>
      <w:commentRangeStart w:id="19"/>
      <w:r>
        <w:rPr>
          <w:rFonts w:hint="eastAsia"/>
          <w:color w:val="FF0000"/>
        </w:rPr>
        <w:t>所有方案应将设计思路和设计原理、过程写清楚，为什么这样设计，各部件之间的关系，仅仅粘贴一张电路图是不合格的报告。</w:t>
      </w:r>
      <w:commentRangeEnd w:id="19"/>
      <w:r>
        <w:rPr>
          <w:rStyle w:val="aff0"/>
        </w:rPr>
        <w:commentReference w:id="19"/>
      </w:r>
    </w:p>
    <w:p w14:paraId="2A38A430" w14:textId="77777777" w:rsidR="003F48C1" w:rsidRDefault="001C39C3">
      <w:pPr>
        <w:pStyle w:val="30"/>
        <w:spacing w:beforeLines="0" w:before="229" w:afterLines="0" w:after="229"/>
      </w:pPr>
      <w:r>
        <w:rPr>
          <w:rFonts w:hint="eastAsia"/>
          <w:bCs w:val="0"/>
        </w:rPr>
        <w:lastRenderedPageBreak/>
        <w:t>XXX</w:t>
      </w:r>
    </w:p>
    <w:p w14:paraId="59FF8234" w14:textId="77777777" w:rsidR="003F48C1" w:rsidRDefault="001C39C3">
      <w:pPr>
        <w:pStyle w:val="30"/>
        <w:spacing w:beforeLines="0" w:before="229" w:afterLines="0" w:after="229"/>
      </w:pPr>
      <w:r>
        <w:rPr>
          <w:rFonts w:hint="eastAsia"/>
          <w:bCs w:val="0"/>
        </w:rPr>
        <w:t>XXX</w:t>
      </w:r>
    </w:p>
    <w:p w14:paraId="3A32EAA5" w14:textId="77777777" w:rsidR="003F48C1" w:rsidRDefault="001C39C3">
      <w:pPr>
        <w:pStyle w:val="a3"/>
        <w:keepNext/>
        <w:ind w:firstLineChars="0" w:firstLine="0"/>
      </w:pPr>
      <w:commentRangeStart w:id="20"/>
      <w:r>
        <w:rPr>
          <w:rFonts w:hint="eastAsia"/>
          <w:noProof/>
        </w:rPr>
        <w:drawing>
          <wp:inline distT="0" distB="0" distL="0" distR="0" wp14:anchorId="3F83760D" wp14:editId="3154AE76">
            <wp:extent cx="5605780" cy="3816350"/>
            <wp:effectExtent l="0" t="0" r="0" b="0"/>
            <wp:docPr id="13"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t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05780" cy="3816350"/>
                    </a:xfrm>
                    <a:prstGeom prst="rect">
                      <a:avLst/>
                    </a:prstGeom>
                    <a:noFill/>
                    <a:ln>
                      <a:noFill/>
                    </a:ln>
                  </pic:spPr>
                </pic:pic>
              </a:graphicData>
            </a:graphic>
          </wp:inline>
        </w:drawing>
      </w:r>
      <w:commentRangeEnd w:id="20"/>
      <w:r>
        <w:rPr>
          <w:rStyle w:val="aff0"/>
        </w:rPr>
        <w:commentReference w:id="20"/>
      </w:r>
    </w:p>
    <w:p w14:paraId="68764150" w14:textId="1BC312CB" w:rsidR="003F48C1" w:rsidRDefault="001C39C3">
      <w:pPr>
        <w:pStyle w:val="a8"/>
        <w:spacing w:before="91" w:after="91"/>
        <w:rPr>
          <w:szCs w:val="21"/>
        </w:rPr>
      </w:pPr>
      <w:r>
        <w:t>图</w:t>
      </w:r>
      <w:r w:rsidR="00881DF6">
        <w:rPr>
          <w:noProof/>
        </w:rPr>
        <w:fldChar w:fldCharType="begin"/>
      </w:r>
      <w:r w:rsidR="00881DF6">
        <w:rPr>
          <w:noProof/>
        </w:rPr>
        <w:instrText xml:space="preserve"> STYLEREF 1 \s </w:instrText>
      </w:r>
      <w:r w:rsidR="00881DF6">
        <w:rPr>
          <w:noProof/>
        </w:rPr>
        <w:fldChar w:fldCharType="separate"/>
      </w:r>
      <w:r w:rsidR="00FE0EF7">
        <w:rPr>
          <w:noProof/>
        </w:rPr>
        <w:t>1</w:t>
      </w:r>
      <w:r w:rsidR="00881DF6">
        <w:rPr>
          <w:noProof/>
        </w:rPr>
        <w:fldChar w:fldCharType="end"/>
      </w:r>
      <w:r>
        <w:rPr>
          <w:rFonts w:hint="eastAsia"/>
        </w:rPr>
        <w:t>-</w:t>
      </w:r>
      <w:r w:rsidR="00881DF6">
        <w:rPr>
          <w:noProof/>
        </w:rPr>
        <w:fldChar w:fldCharType="begin"/>
      </w:r>
      <w:r w:rsidR="00881DF6">
        <w:rPr>
          <w:noProof/>
        </w:rPr>
        <w:instrText xml:space="preserve"> SEQ 图 \* ARABIC \s 1 </w:instrText>
      </w:r>
      <w:r w:rsidR="00881DF6">
        <w:rPr>
          <w:noProof/>
        </w:rPr>
        <w:fldChar w:fldCharType="separate"/>
      </w:r>
      <w:r w:rsidR="00FE0EF7">
        <w:rPr>
          <w:noProof/>
        </w:rPr>
        <w:t>1</w:t>
      </w:r>
      <w:r w:rsidR="00881DF6">
        <w:rPr>
          <w:noProof/>
        </w:rPr>
        <w:fldChar w:fldCharType="end"/>
      </w:r>
      <w:commentRangeStart w:id="21"/>
      <w:r>
        <w:rPr>
          <w:rFonts w:hint="eastAsia"/>
        </w:rPr>
        <w:t xml:space="preserve"> </w:t>
      </w:r>
      <w:r>
        <w:rPr>
          <w:rFonts w:hint="eastAsia"/>
          <w:szCs w:val="21"/>
        </w:rPr>
        <w:t>总体结构图</w:t>
      </w:r>
      <w:commentRangeEnd w:id="21"/>
      <w:r>
        <w:commentReference w:id="21"/>
      </w:r>
    </w:p>
    <w:p w14:paraId="763F2608" w14:textId="77777777" w:rsidR="003F48C1" w:rsidRDefault="001C39C3">
      <w:pPr>
        <w:pStyle w:val="2"/>
      </w:pPr>
      <w:bookmarkStart w:id="22" w:name="_Toc106345605"/>
      <w:r>
        <w:rPr>
          <w:rFonts w:hint="eastAsia"/>
        </w:rPr>
        <w:t>实验步骤</w:t>
      </w:r>
      <w:bookmarkEnd w:id="22"/>
    </w:p>
    <w:p w14:paraId="6FA30A3F" w14:textId="77777777" w:rsidR="003F48C1" w:rsidRDefault="001C39C3">
      <w:pPr>
        <w:pStyle w:val="a3"/>
        <w:numPr>
          <w:ilvl w:val="0"/>
          <w:numId w:val="8"/>
        </w:numPr>
        <w:ind w:firstLineChars="0"/>
      </w:pPr>
      <w:r>
        <w:rPr>
          <w:rFonts w:hint="eastAsia"/>
        </w:rPr>
        <w:t xml:space="preserve">XXX </w:t>
      </w:r>
    </w:p>
    <w:p w14:paraId="5CCD1124" w14:textId="77777777" w:rsidR="003F48C1" w:rsidRDefault="001C39C3">
      <w:pPr>
        <w:pStyle w:val="a3"/>
        <w:numPr>
          <w:ilvl w:val="0"/>
          <w:numId w:val="8"/>
        </w:numPr>
        <w:ind w:firstLineChars="0"/>
      </w:pPr>
      <w:r>
        <w:rPr>
          <w:rFonts w:hint="eastAsia"/>
        </w:rPr>
        <w:t xml:space="preserve">XXX </w:t>
      </w:r>
    </w:p>
    <w:p w14:paraId="42176E77" w14:textId="77777777" w:rsidR="003F48C1" w:rsidRDefault="001C39C3">
      <w:pPr>
        <w:pStyle w:val="a3"/>
        <w:numPr>
          <w:ilvl w:val="0"/>
          <w:numId w:val="8"/>
        </w:numPr>
        <w:ind w:firstLineChars="0"/>
      </w:pPr>
      <w:r>
        <w:rPr>
          <w:rFonts w:hint="eastAsia"/>
        </w:rPr>
        <w:t>XX</w:t>
      </w:r>
      <w:r>
        <w:t xml:space="preserve">X </w:t>
      </w:r>
    </w:p>
    <w:p w14:paraId="17F5A3A6" w14:textId="77777777" w:rsidR="003F48C1" w:rsidRDefault="001C39C3">
      <w:pPr>
        <w:pStyle w:val="2"/>
      </w:pPr>
      <w:bookmarkStart w:id="23" w:name="_Toc106345606"/>
      <w:r>
        <w:rPr>
          <w:rFonts w:hint="eastAsia"/>
        </w:rPr>
        <w:t>故障与调试</w:t>
      </w:r>
      <w:bookmarkEnd w:id="23"/>
    </w:p>
    <w:p w14:paraId="4593D7AB" w14:textId="77777777" w:rsidR="003F48C1" w:rsidRDefault="001C39C3">
      <w:pPr>
        <w:pStyle w:val="30"/>
        <w:keepNext w:val="0"/>
        <w:keepLines w:val="0"/>
        <w:spacing w:beforeLines="0" w:before="229" w:afterLines="0" w:after="229"/>
      </w:pPr>
      <w:r>
        <w:rPr>
          <w:rFonts w:hint="eastAsia"/>
        </w:rPr>
        <w:t>接口处数据传输问题</w:t>
      </w:r>
    </w:p>
    <w:p w14:paraId="53C59615" w14:textId="77777777" w:rsidR="003F48C1" w:rsidRDefault="001C39C3">
      <w:pPr>
        <w:pStyle w:val="a3"/>
        <w:ind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5E1B9119" w14:textId="77777777" w:rsidR="003F48C1" w:rsidRDefault="001C39C3">
      <w:pPr>
        <w:pStyle w:val="a3"/>
        <w:keepNext/>
        <w:ind w:firstLineChars="0" w:firstLine="0"/>
        <w:jc w:val="center"/>
      </w:pPr>
      <w:r>
        <w:rPr>
          <w:rFonts w:hint="eastAsia"/>
          <w:noProof/>
        </w:rPr>
        <w:lastRenderedPageBreak/>
        <w:drawing>
          <wp:inline distT="0" distB="0" distL="0" distR="0" wp14:anchorId="18B5A143" wp14:editId="0AF84A41">
            <wp:extent cx="5613400" cy="2695575"/>
            <wp:effectExtent l="0" t="0" r="0" b="0"/>
            <wp:docPr id="12"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3400" cy="2695575"/>
                    </a:xfrm>
                    <a:prstGeom prst="rect">
                      <a:avLst/>
                    </a:prstGeom>
                    <a:noFill/>
                    <a:ln>
                      <a:noFill/>
                    </a:ln>
                  </pic:spPr>
                </pic:pic>
              </a:graphicData>
            </a:graphic>
          </wp:inline>
        </w:drawing>
      </w:r>
    </w:p>
    <w:p w14:paraId="629A5461" w14:textId="3AAE85B3" w:rsidR="003F48C1" w:rsidRDefault="001C39C3">
      <w:pPr>
        <w:pStyle w:val="a8"/>
        <w:spacing w:before="91" w:after="91"/>
      </w:pPr>
      <w:bookmarkStart w:id="24" w:name="_Ref45005849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sidR="00FE0EF7">
        <w:rPr>
          <w:noProof/>
        </w:rPr>
        <w:t>2</w:t>
      </w:r>
      <w:r>
        <w:fldChar w:fldCharType="end"/>
      </w:r>
      <w:bookmarkEnd w:id="24"/>
      <w:r>
        <w:t xml:space="preserve"> XXX图</w:t>
      </w:r>
    </w:p>
    <w:p w14:paraId="55A40772" w14:textId="4B08C83D" w:rsidR="003F48C1" w:rsidRDefault="001C39C3">
      <w:pPr>
        <w:pStyle w:val="a3"/>
        <w:ind w:firstLine="482"/>
      </w:pPr>
      <w:r>
        <w:rPr>
          <w:rFonts w:hint="eastAsia"/>
          <w:b/>
        </w:rPr>
        <w:t>原因分析：</w:t>
      </w:r>
      <w:r>
        <w:rPr>
          <w:rFonts w:hint="eastAsia"/>
        </w:rPr>
        <w:t>如</w:t>
      </w:r>
      <w:r>
        <w:fldChar w:fldCharType="begin"/>
      </w:r>
      <w:r>
        <w:instrText xml:space="preserve"> </w:instrText>
      </w:r>
      <w:r>
        <w:rPr>
          <w:rFonts w:hint="eastAsia"/>
        </w:rPr>
        <w:instrText>REF _Ref450058497 \h</w:instrText>
      </w:r>
      <w:r>
        <w:instrText xml:space="preserve"> </w:instrText>
      </w:r>
      <w:r>
        <w:fldChar w:fldCharType="separate"/>
      </w:r>
      <w:r w:rsidR="00FE0EF7">
        <w:rPr>
          <w:rFonts w:hint="eastAsia"/>
        </w:rPr>
        <w:t>图</w:t>
      </w:r>
      <w:r w:rsidR="00FE0EF7">
        <w:rPr>
          <w:noProof/>
        </w:rPr>
        <w:t>1</w:t>
      </w:r>
      <w:r w:rsidR="00FE0EF7">
        <w:rPr>
          <w:rFonts w:hint="eastAsia"/>
        </w:rPr>
        <w:t>-</w:t>
      </w:r>
      <w:r w:rsidR="00FE0EF7">
        <w:rPr>
          <w:noProof/>
        </w:rPr>
        <w:t>2</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10BE8412" w14:textId="77777777" w:rsidR="003F48C1" w:rsidRDefault="001C39C3">
      <w:pPr>
        <w:pStyle w:val="a3"/>
        <w:ind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77DD7057" w14:textId="77777777" w:rsidR="003F48C1" w:rsidRDefault="003F48C1">
      <w:pPr>
        <w:pStyle w:val="a3"/>
        <w:ind w:firstLine="480"/>
      </w:pPr>
    </w:p>
    <w:p w14:paraId="052BB697" w14:textId="77777777" w:rsidR="003F48C1" w:rsidRDefault="001C39C3">
      <w:pPr>
        <w:pStyle w:val="30"/>
        <w:keepNext w:val="0"/>
        <w:keepLines w:val="0"/>
        <w:spacing w:beforeLines="0" w:before="229" w:afterLines="0" w:after="229"/>
      </w:pPr>
      <w:r>
        <w:rPr>
          <w:rFonts w:hint="eastAsia"/>
        </w:rPr>
        <w:t>故障</w:t>
      </w:r>
      <w:r>
        <w:rPr>
          <w:rFonts w:hint="eastAsia"/>
        </w:rPr>
        <w:t>2</w:t>
      </w:r>
    </w:p>
    <w:p w14:paraId="7908716E" w14:textId="77777777" w:rsidR="003F48C1" w:rsidRDefault="001C39C3">
      <w:pPr>
        <w:pStyle w:val="30"/>
        <w:keepNext w:val="0"/>
        <w:keepLines w:val="0"/>
        <w:numPr>
          <w:ilvl w:val="0"/>
          <w:numId w:val="0"/>
        </w:numPr>
        <w:spacing w:beforeLines="0" w:before="229" w:afterLines="0" w:after="229"/>
        <w:ind w:left="720"/>
        <w:rPr>
          <w:rFonts w:ascii="Times New Roman" w:eastAsia="SimSun" w:hAnsi="Times New Roman"/>
          <w:bCs w:val="0"/>
          <w:szCs w:val="24"/>
        </w:rPr>
      </w:pPr>
      <w:r>
        <w:rPr>
          <w:rFonts w:ascii="Times New Roman" w:eastAsia="SimSun" w:hAnsi="Times New Roman" w:hint="eastAsia"/>
          <w:bCs w:val="0"/>
          <w:szCs w:val="24"/>
        </w:rPr>
        <w:t xml:space="preserve">XXX </w:t>
      </w:r>
    </w:p>
    <w:p w14:paraId="53F47A1A" w14:textId="77777777" w:rsidR="003F48C1" w:rsidRDefault="001C39C3">
      <w:pPr>
        <w:pStyle w:val="30"/>
        <w:keepNext w:val="0"/>
        <w:keepLines w:val="0"/>
        <w:spacing w:beforeLines="0" w:before="229" w:afterLines="0" w:after="229"/>
      </w:pPr>
      <w:r>
        <w:rPr>
          <w:rFonts w:hint="eastAsia"/>
        </w:rPr>
        <w:t>故障</w:t>
      </w:r>
      <w:r>
        <w:rPr>
          <w:rFonts w:hint="eastAsia"/>
        </w:rPr>
        <w:t>2</w:t>
      </w:r>
    </w:p>
    <w:p w14:paraId="64FD1C12" w14:textId="77777777" w:rsidR="003F48C1" w:rsidRDefault="001C39C3">
      <w:pPr>
        <w:pStyle w:val="30"/>
        <w:keepNext w:val="0"/>
        <w:keepLines w:val="0"/>
        <w:numPr>
          <w:ilvl w:val="0"/>
          <w:numId w:val="0"/>
        </w:numPr>
        <w:spacing w:beforeLines="0" w:before="229" w:afterLines="0" w:after="229"/>
        <w:ind w:left="720"/>
        <w:rPr>
          <w:rFonts w:ascii="Times New Roman" w:eastAsia="SimSun" w:hAnsi="Times New Roman"/>
          <w:bCs w:val="0"/>
          <w:szCs w:val="24"/>
        </w:rPr>
      </w:pPr>
      <w:r>
        <w:rPr>
          <w:rFonts w:ascii="Times New Roman" w:eastAsia="SimSun" w:hAnsi="Times New Roman" w:hint="eastAsia"/>
          <w:bCs w:val="0"/>
          <w:szCs w:val="24"/>
        </w:rPr>
        <w:t xml:space="preserve">XXX </w:t>
      </w:r>
    </w:p>
    <w:p w14:paraId="5D2ADC91" w14:textId="77777777" w:rsidR="003F48C1" w:rsidRDefault="001C39C3">
      <w:pPr>
        <w:pStyle w:val="2"/>
        <w:keepNext w:val="0"/>
        <w:tabs>
          <w:tab w:val="clear" w:pos="567"/>
          <w:tab w:val="left" w:pos="720"/>
        </w:tabs>
        <w:spacing w:beforeLines="100" w:afterLines="100"/>
        <w:ind w:left="576" w:hanging="576"/>
      </w:pPr>
      <w:bookmarkStart w:id="25" w:name="_Toc106345607"/>
      <w:r>
        <w:t>测试与分析</w:t>
      </w:r>
      <w:bookmarkEnd w:id="25"/>
    </w:p>
    <w:p w14:paraId="505C9472" w14:textId="1D6C1821" w:rsidR="003F48C1" w:rsidRDefault="001C39C3">
      <w:pPr>
        <w:pStyle w:val="a3"/>
        <w:ind w:firstLine="480"/>
      </w:pPr>
      <w:r>
        <w:rPr>
          <w:rFonts w:hint="eastAsia"/>
        </w:rPr>
        <w:t>溢出测试用例见</w:t>
      </w:r>
      <w:r>
        <w:rPr>
          <w:rFonts w:hint="eastAsia"/>
        </w:rPr>
        <w:fldChar w:fldCharType="begin"/>
      </w:r>
      <w:r>
        <w:rPr>
          <w:rFonts w:hint="eastAsia"/>
        </w:rPr>
        <w:instrText xml:space="preserve"> REF _Ref17733 \h </w:instrText>
      </w:r>
      <w:r>
        <w:rPr>
          <w:rFonts w:hint="eastAsia"/>
        </w:rPr>
      </w:r>
      <w:r>
        <w:rPr>
          <w:rFonts w:hint="eastAsia"/>
        </w:rPr>
        <w:fldChar w:fldCharType="separate"/>
      </w:r>
      <w:r w:rsidR="00FE0EF7">
        <w:rPr>
          <w:rFonts w:hint="eastAsia"/>
        </w:rPr>
        <w:t>表</w:t>
      </w:r>
      <w:r w:rsidR="00FE0EF7">
        <w:rPr>
          <w:noProof/>
        </w:rPr>
        <w:t>1</w:t>
      </w:r>
      <w:r w:rsidR="00FE0EF7">
        <w:rPr>
          <w:rFonts w:hint="eastAsia"/>
        </w:rPr>
        <w:t>-</w:t>
      </w:r>
      <w:r w:rsidR="00FE0EF7">
        <w:rPr>
          <w:noProof/>
        </w:rPr>
        <w:t>3</w:t>
      </w:r>
      <w:r>
        <w:rPr>
          <w:rFonts w:hint="eastAsia"/>
        </w:rPr>
        <w:fldChar w:fldCharType="end"/>
      </w:r>
      <w:commentRangeStart w:id="26"/>
      <w:commentRangeEnd w:id="26"/>
      <w:r>
        <w:rPr>
          <w:rStyle w:val="aff0"/>
        </w:rPr>
        <w:commentReference w:id="26"/>
      </w:r>
      <w:r>
        <w:rPr>
          <w:rFonts w:hint="eastAsia"/>
        </w:rPr>
        <w:t>。</w:t>
      </w:r>
    </w:p>
    <w:p w14:paraId="44FCEF6E" w14:textId="1C436B07" w:rsidR="003F48C1" w:rsidRDefault="001C39C3">
      <w:pPr>
        <w:pStyle w:val="a8"/>
        <w:keepNext/>
        <w:spacing w:beforeLines="0" w:before="91" w:afterLines="0" w:after="91"/>
      </w:pPr>
      <w:bookmarkStart w:id="27" w:name="_Ref17733"/>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3</w:t>
      </w:r>
      <w:r>
        <w:fldChar w:fldCharType="end"/>
      </w:r>
      <w:bookmarkEnd w:id="27"/>
      <w:r>
        <w:rPr>
          <w:rFonts w:hint="eastAsia"/>
        </w:rPr>
        <w:t>溢出信号测试用例</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73"/>
        <w:gridCol w:w="992"/>
        <w:gridCol w:w="903"/>
        <w:gridCol w:w="903"/>
        <w:gridCol w:w="636"/>
        <w:gridCol w:w="1266"/>
        <w:gridCol w:w="1266"/>
      </w:tblGrid>
      <w:tr w:rsidR="003F48C1" w14:paraId="064BC89D" w14:textId="77777777">
        <w:trPr>
          <w:jc w:val="center"/>
        </w:trPr>
        <w:tc>
          <w:tcPr>
            <w:tcW w:w="473" w:type="dxa"/>
            <w:tcBorders>
              <w:top w:val="single" w:sz="12" w:space="0" w:color="008000"/>
              <w:bottom w:val="single" w:sz="8" w:space="0" w:color="008000"/>
            </w:tcBorders>
          </w:tcPr>
          <w:p w14:paraId="367A341D" w14:textId="77777777" w:rsidR="003F48C1" w:rsidRDefault="001C39C3">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092E1E9F" w14:textId="77777777" w:rsidR="003F48C1" w:rsidRDefault="001C39C3">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49596452" w14:textId="77777777" w:rsidR="003F48C1" w:rsidRDefault="001C39C3">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056A7E3A" w14:textId="77777777" w:rsidR="003F48C1" w:rsidRDefault="001C39C3">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617921C7" w14:textId="77777777" w:rsidR="003F48C1" w:rsidRDefault="001C39C3">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7F11BDA9" w14:textId="77777777" w:rsidR="003F48C1" w:rsidRDefault="001C39C3">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66A5EB96" w14:textId="77777777" w:rsidR="003F48C1" w:rsidRDefault="001C39C3">
            <w:pPr>
              <w:pStyle w:val="a3"/>
              <w:ind w:firstLineChars="0" w:firstLine="0"/>
              <w:jc w:val="center"/>
              <w:rPr>
                <w:sz w:val="21"/>
                <w:szCs w:val="21"/>
              </w:rPr>
            </w:pPr>
            <w:r>
              <w:rPr>
                <w:rFonts w:hint="eastAsia"/>
                <w:sz w:val="21"/>
                <w:szCs w:val="21"/>
              </w:rPr>
              <w:t>无符号溢出</w:t>
            </w:r>
          </w:p>
        </w:tc>
      </w:tr>
      <w:tr w:rsidR="003F48C1" w14:paraId="6D923376" w14:textId="77777777">
        <w:trPr>
          <w:jc w:val="center"/>
        </w:trPr>
        <w:tc>
          <w:tcPr>
            <w:tcW w:w="473" w:type="dxa"/>
            <w:tcBorders>
              <w:top w:val="single" w:sz="8" w:space="0" w:color="008000"/>
            </w:tcBorders>
          </w:tcPr>
          <w:p w14:paraId="245BF0D3" w14:textId="77777777" w:rsidR="003F48C1" w:rsidRDefault="001C39C3">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7632948F"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0D7A1DD9"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20D7D6E4" w14:textId="77777777" w:rsidR="003F48C1" w:rsidRDefault="003F48C1">
            <w:pPr>
              <w:pStyle w:val="a3"/>
              <w:ind w:firstLineChars="0" w:firstLine="0"/>
              <w:jc w:val="center"/>
              <w:rPr>
                <w:sz w:val="18"/>
                <w:szCs w:val="18"/>
              </w:rPr>
            </w:pPr>
          </w:p>
        </w:tc>
        <w:tc>
          <w:tcPr>
            <w:tcW w:w="636" w:type="dxa"/>
            <w:tcBorders>
              <w:top w:val="single" w:sz="8" w:space="0" w:color="008000"/>
            </w:tcBorders>
          </w:tcPr>
          <w:p w14:paraId="135BA021"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3D1AC76A"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top w:val="single" w:sz="8" w:space="0" w:color="008000"/>
            </w:tcBorders>
          </w:tcPr>
          <w:p w14:paraId="4760F48A"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1716C81E" w14:textId="77777777">
        <w:trPr>
          <w:jc w:val="center"/>
        </w:trPr>
        <w:tc>
          <w:tcPr>
            <w:tcW w:w="473" w:type="dxa"/>
          </w:tcPr>
          <w:p w14:paraId="1CCD3433" w14:textId="77777777" w:rsidR="003F48C1" w:rsidRDefault="001C39C3">
            <w:pPr>
              <w:pStyle w:val="a3"/>
              <w:ind w:firstLineChars="0" w:firstLine="0"/>
              <w:jc w:val="center"/>
              <w:rPr>
                <w:sz w:val="18"/>
                <w:szCs w:val="18"/>
              </w:rPr>
            </w:pPr>
            <w:r>
              <w:rPr>
                <w:rFonts w:hint="eastAsia"/>
                <w:sz w:val="18"/>
                <w:szCs w:val="18"/>
              </w:rPr>
              <w:t>2</w:t>
            </w:r>
          </w:p>
        </w:tc>
        <w:tc>
          <w:tcPr>
            <w:tcW w:w="992" w:type="dxa"/>
          </w:tcPr>
          <w:p w14:paraId="07584599" w14:textId="77777777" w:rsidR="003F48C1" w:rsidRDefault="003F48C1">
            <w:pPr>
              <w:pStyle w:val="a3"/>
              <w:ind w:firstLineChars="0" w:firstLine="0"/>
              <w:jc w:val="center"/>
              <w:rPr>
                <w:sz w:val="18"/>
                <w:szCs w:val="18"/>
              </w:rPr>
            </w:pPr>
          </w:p>
        </w:tc>
        <w:tc>
          <w:tcPr>
            <w:tcW w:w="903" w:type="dxa"/>
          </w:tcPr>
          <w:p w14:paraId="6072B37B" w14:textId="77777777" w:rsidR="003F48C1" w:rsidRDefault="003F48C1">
            <w:pPr>
              <w:pStyle w:val="a3"/>
              <w:ind w:firstLineChars="0" w:firstLine="0"/>
              <w:jc w:val="center"/>
              <w:rPr>
                <w:sz w:val="18"/>
                <w:szCs w:val="18"/>
              </w:rPr>
            </w:pPr>
          </w:p>
        </w:tc>
        <w:tc>
          <w:tcPr>
            <w:tcW w:w="903" w:type="dxa"/>
          </w:tcPr>
          <w:p w14:paraId="2B5C58AA" w14:textId="77777777" w:rsidR="003F48C1" w:rsidRDefault="003F48C1">
            <w:pPr>
              <w:pStyle w:val="a3"/>
              <w:ind w:firstLineChars="0" w:firstLine="0"/>
              <w:jc w:val="center"/>
              <w:rPr>
                <w:sz w:val="18"/>
                <w:szCs w:val="18"/>
              </w:rPr>
            </w:pPr>
          </w:p>
        </w:tc>
        <w:tc>
          <w:tcPr>
            <w:tcW w:w="636" w:type="dxa"/>
          </w:tcPr>
          <w:p w14:paraId="10C24994" w14:textId="77777777" w:rsidR="003F48C1" w:rsidRDefault="001C39C3">
            <w:pPr>
              <w:pStyle w:val="a3"/>
              <w:ind w:firstLineChars="0" w:firstLine="0"/>
              <w:jc w:val="center"/>
              <w:rPr>
                <w:sz w:val="18"/>
                <w:szCs w:val="18"/>
              </w:rPr>
            </w:pPr>
            <w:r>
              <w:rPr>
                <w:rFonts w:hint="eastAsia"/>
                <w:sz w:val="18"/>
                <w:szCs w:val="18"/>
              </w:rPr>
              <w:t>加</w:t>
            </w:r>
          </w:p>
        </w:tc>
        <w:tc>
          <w:tcPr>
            <w:tcW w:w="1266" w:type="dxa"/>
          </w:tcPr>
          <w:p w14:paraId="088D61C0"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Pr>
          <w:p w14:paraId="32EBB1F5"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6D76380C" w14:textId="77777777">
        <w:trPr>
          <w:jc w:val="center"/>
        </w:trPr>
        <w:tc>
          <w:tcPr>
            <w:tcW w:w="473" w:type="dxa"/>
            <w:tcBorders>
              <w:bottom w:val="nil"/>
            </w:tcBorders>
          </w:tcPr>
          <w:p w14:paraId="6007DEA5" w14:textId="77777777" w:rsidR="003F48C1" w:rsidRDefault="001C39C3">
            <w:pPr>
              <w:pStyle w:val="a3"/>
              <w:ind w:firstLineChars="0" w:firstLine="0"/>
              <w:jc w:val="center"/>
              <w:rPr>
                <w:sz w:val="18"/>
                <w:szCs w:val="18"/>
              </w:rPr>
            </w:pPr>
            <w:r>
              <w:rPr>
                <w:rFonts w:hint="eastAsia"/>
                <w:sz w:val="18"/>
                <w:szCs w:val="18"/>
              </w:rPr>
              <w:t>3</w:t>
            </w:r>
          </w:p>
        </w:tc>
        <w:tc>
          <w:tcPr>
            <w:tcW w:w="992" w:type="dxa"/>
            <w:tcBorders>
              <w:bottom w:val="nil"/>
            </w:tcBorders>
          </w:tcPr>
          <w:p w14:paraId="28F53F2D" w14:textId="77777777" w:rsidR="003F48C1" w:rsidRDefault="003F48C1">
            <w:pPr>
              <w:pStyle w:val="a3"/>
              <w:ind w:firstLineChars="0" w:firstLine="0"/>
              <w:jc w:val="center"/>
              <w:rPr>
                <w:sz w:val="18"/>
                <w:szCs w:val="18"/>
              </w:rPr>
            </w:pPr>
          </w:p>
        </w:tc>
        <w:tc>
          <w:tcPr>
            <w:tcW w:w="903" w:type="dxa"/>
            <w:tcBorders>
              <w:bottom w:val="nil"/>
            </w:tcBorders>
          </w:tcPr>
          <w:p w14:paraId="63857604" w14:textId="77777777" w:rsidR="003F48C1" w:rsidRDefault="003F48C1">
            <w:pPr>
              <w:pStyle w:val="a3"/>
              <w:ind w:firstLineChars="0" w:firstLine="0"/>
              <w:jc w:val="center"/>
              <w:rPr>
                <w:sz w:val="18"/>
                <w:szCs w:val="18"/>
              </w:rPr>
            </w:pPr>
          </w:p>
        </w:tc>
        <w:tc>
          <w:tcPr>
            <w:tcW w:w="903" w:type="dxa"/>
            <w:tcBorders>
              <w:bottom w:val="nil"/>
            </w:tcBorders>
          </w:tcPr>
          <w:p w14:paraId="120D5B09" w14:textId="77777777" w:rsidR="003F48C1" w:rsidRDefault="003F48C1">
            <w:pPr>
              <w:pStyle w:val="a3"/>
              <w:ind w:firstLineChars="0" w:firstLine="0"/>
              <w:jc w:val="center"/>
              <w:rPr>
                <w:sz w:val="18"/>
                <w:szCs w:val="18"/>
              </w:rPr>
            </w:pPr>
          </w:p>
        </w:tc>
        <w:tc>
          <w:tcPr>
            <w:tcW w:w="636" w:type="dxa"/>
            <w:tcBorders>
              <w:bottom w:val="nil"/>
            </w:tcBorders>
          </w:tcPr>
          <w:p w14:paraId="256A2B1C"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7504858B"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4984246D"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57A8FFCE" w14:textId="77777777">
        <w:trPr>
          <w:jc w:val="center"/>
        </w:trPr>
        <w:tc>
          <w:tcPr>
            <w:tcW w:w="473" w:type="dxa"/>
            <w:tcBorders>
              <w:bottom w:val="nil"/>
            </w:tcBorders>
          </w:tcPr>
          <w:p w14:paraId="6B510504" w14:textId="77777777" w:rsidR="003F48C1" w:rsidRDefault="001C39C3">
            <w:pPr>
              <w:pStyle w:val="a3"/>
              <w:ind w:firstLineChars="0" w:firstLine="0"/>
              <w:jc w:val="center"/>
              <w:rPr>
                <w:sz w:val="18"/>
                <w:szCs w:val="18"/>
              </w:rPr>
            </w:pPr>
            <w:r>
              <w:rPr>
                <w:rFonts w:hint="eastAsia"/>
                <w:sz w:val="18"/>
                <w:szCs w:val="18"/>
              </w:rPr>
              <w:t>4</w:t>
            </w:r>
          </w:p>
        </w:tc>
        <w:tc>
          <w:tcPr>
            <w:tcW w:w="992" w:type="dxa"/>
            <w:tcBorders>
              <w:bottom w:val="nil"/>
            </w:tcBorders>
          </w:tcPr>
          <w:p w14:paraId="1E3A5095" w14:textId="77777777" w:rsidR="003F48C1" w:rsidRDefault="003F48C1">
            <w:pPr>
              <w:pStyle w:val="a3"/>
              <w:ind w:firstLineChars="0" w:firstLine="0"/>
              <w:jc w:val="center"/>
              <w:rPr>
                <w:sz w:val="18"/>
                <w:szCs w:val="18"/>
              </w:rPr>
            </w:pPr>
          </w:p>
        </w:tc>
        <w:tc>
          <w:tcPr>
            <w:tcW w:w="903" w:type="dxa"/>
            <w:tcBorders>
              <w:bottom w:val="nil"/>
            </w:tcBorders>
          </w:tcPr>
          <w:p w14:paraId="3E322DC9" w14:textId="77777777" w:rsidR="003F48C1" w:rsidRDefault="003F48C1">
            <w:pPr>
              <w:pStyle w:val="a3"/>
              <w:ind w:firstLineChars="0" w:firstLine="0"/>
              <w:jc w:val="center"/>
              <w:rPr>
                <w:sz w:val="18"/>
                <w:szCs w:val="18"/>
              </w:rPr>
            </w:pPr>
          </w:p>
        </w:tc>
        <w:tc>
          <w:tcPr>
            <w:tcW w:w="903" w:type="dxa"/>
            <w:tcBorders>
              <w:bottom w:val="nil"/>
            </w:tcBorders>
          </w:tcPr>
          <w:p w14:paraId="261340B4" w14:textId="77777777" w:rsidR="003F48C1" w:rsidRDefault="003F48C1">
            <w:pPr>
              <w:pStyle w:val="a3"/>
              <w:ind w:firstLineChars="0" w:firstLine="0"/>
              <w:jc w:val="center"/>
              <w:rPr>
                <w:sz w:val="18"/>
                <w:szCs w:val="18"/>
              </w:rPr>
            </w:pPr>
          </w:p>
        </w:tc>
        <w:tc>
          <w:tcPr>
            <w:tcW w:w="636" w:type="dxa"/>
            <w:tcBorders>
              <w:bottom w:val="nil"/>
            </w:tcBorders>
          </w:tcPr>
          <w:p w14:paraId="4BA5F435"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389685A6"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0191F678"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261D725E" w14:textId="77777777">
        <w:trPr>
          <w:jc w:val="center"/>
        </w:trPr>
        <w:tc>
          <w:tcPr>
            <w:tcW w:w="473" w:type="dxa"/>
            <w:tcBorders>
              <w:bottom w:val="nil"/>
            </w:tcBorders>
          </w:tcPr>
          <w:p w14:paraId="096A741B" w14:textId="77777777" w:rsidR="003F48C1" w:rsidRDefault="001C39C3">
            <w:pPr>
              <w:pStyle w:val="a3"/>
              <w:ind w:firstLineChars="0" w:firstLine="0"/>
              <w:jc w:val="center"/>
              <w:rPr>
                <w:sz w:val="18"/>
                <w:szCs w:val="18"/>
              </w:rPr>
            </w:pPr>
            <w:r>
              <w:rPr>
                <w:rFonts w:hint="eastAsia"/>
                <w:sz w:val="18"/>
                <w:szCs w:val="18"/>
              </w:rPr>
              <w:t>5</w:t>
            </w:r>
          </w:p>
        </w:tc>
        <w:tc>
          <w:tcPr>
            <w:tcW w:w="992" w:type="dxa"/>
            <w:tcBorders>
              <w:bottom w:val="nil"/>
            </w:tcBorders>
          </w:tcPr>
          <w:p w14:paraId="53F4EED3" w14:textId="77777777" w:rsidR="003F48C1" w:rsidRDefault="003F48C1">
            <w:pPr>
              <w:pStyle w:val="a3"/>
              <w:ind w:firstLineChars="0" w:firstLine="0"/>
              <w:jc w:val="center"/>
              <w:rPr>
                <w:sz w:val="18"/>
                <w:szCs w:val="18"/>
              </w:rPr>
            </w:pPr>
          </w:p>
        </w:tc>
        <w:tc>
          <w:tcPr>
            <w:tcW w:w="903" w:type="dxa"/>
            <w:tcBorders>
              <w:bottom w:val="nil"/>
            </w:tcBorders>
          </w:tcPr>
          <w:p w14:paraId="767AE546" w14:textId="77777777" w:rsidR="003F48C1" w:rsidRDefault="003F48C1">
            <w:pPr>
              <w:pStyle w:val="a3"/>
              <w:ind w:firstLineChars="0" w:firstLine="0"/>
              <w:jc w:val="center"/>
              <w:rPr>
                <w:sz w:val="18"/>
                <w:szCs w:val="18"/>
              </w:rPr>
            </w:pPr>
          </w:p>
        </w:tc>
        <w:tc>
          <w:tcPr>
            <w:tcW w:w="903" w:type="dxa"/>
            <w:tcBorders>
              <w:bottom w:val="nil"/>
            </w:tcBorders>
          </w:tcPr>
          <w:p w14:paraId="63BA995A" w14:textId="77777777" w:rsidR="003F48C1" w:rsidRDefault="003F48C1">
            <w:pPr>
              <w:pStyle w:val="a3"/>
              <w:ind w:firstLineChars="0" w:firstLine="0"/>
              <w:jc w:val="center"/>
              <w:rPr>
                <w:sz w:val="18"/>
                <w:szCs w:val="18"/>
              </w:rPr>
            </w:pPr>
          </w:p>
        </w:tc>
        <w:tc>
          <w:tcPr>
            <w:tcW w:w="636" w:type="dxa"/>
            <w:tcBorders>
              <w:bottom w:val="nil"/>
            </w:tcBorders>
          </w:tcPr>
          <w:p w14:paraId="0899F355"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518AAFF"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6E64A511"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20C18226" w14:textId="77777777">
        <w:trPr>
          <w:jc w:val="center"/>
        </w:trPr>
        <w:tc>
          <w:tcPr>
            <w:tcW w:w="473" w:type="dxa"/>
            <w:tcBorders>
              <w:bottom w:val="nil"/>
            </w:tcBorders>
          </w:tcPr>
          <w:p w14:paraId="52B936EC" w14:textId="77777777" w:rsidR="003F48C1" w:rsidRDefault="001C39C3">
            <w:pPr>
              <w:pStyle w:val="a3"/>
              <w:ind w:firstLineChars="0" w:firstLine="0"/>
              <w:jc w:val="center"/>
              <w:rPr>
                <w:sz w:val="18"/>
                <w:szCs w:val="18"/>
              </w:rPr>
            </w:pPr>
            <w:r>
              <w:rPr>
                <w:rFonts w:hint="eastAsia"/>
                <w:sz w:val="18"/>
                <w:szCs w:val="18"/>
              </w:rPr>
              <w:t>6</w:t>
            </w:r>
          </w:p>
        </w:tc>
        <w:tc>
          <w:tcPr>
            <w:tcW w:w="992" w:type="dxa"/>
            <w:tcBorders>
              <w:bottom w:val="nil"/>
            </w:tcBorders>
          </w:tcPr>
          <w:p w14:paraId="267CCD1C" w14:textId="77777777" w:rsidR="003F48C1" w:rsidRDefault="003F48C1">
            <w:pPr>
              <w:pStyle w:val="a3"/>
              <w:ind w:firstLineChars="0" w:firstLine="0"/>
              <w:jc w:val="center"/>
              <w:rPr>
                <w:sz w:val="18"/>
                <w:szCs w:val="18"/>
              </w:rPr>
            </w:pPr>
          </w:p>
        </w:tc>
        <w:tc>
          <w:tcPr>
            <w:tcW w:w="903" w:type="dxa"/>
            <w:tcBorders>
              <w:bottom w:val="nil"/>
            </w:tcBorders>
          </w:tcPr>
          <w:p w14:paraId="1CD568B1" w14:textId="77777777" w:rsidR="003F48C1" w:rsidRDefault="003F48C1">
            <w:pPr>
              <w:pStyle w:val="a3"/>
              <w:ind w:firstLineChars="0" w:firstLine="0"/>
              <w:jc w:val="center"/>
              <w:rPr>
                <w:sz w:val="18"/>
                <w:szCs w:val="18"/>
              </w:rPr>
            </w:pPr>
          </w:p>
        </w:tc>
        <w:tc>
          <w:tcPr>
            <w:tcW w:w="903" w:type="dxa"/>
            <w:tcBorders>
              <w:bottom w:val="nil"/>
            </w:tcBorders>
          </w:tcPr>
          <w:p w14:paraId="421E06A6" w14:textId="77777777" w:rsidR="003F48C1" w:rsidRDefault="003F48C1">
            <w:pPr>
              <w:pStyle w:val="a3"/>
              <w:ind w:firstLineChars="0" w:firstLine="0"/>
              <w:jc w:val="center"/>
              <w:rPr>
                <w:sz w:val="18"/>
                <w:szCs w:val="18"/>
              </w:rPr>
            </w:pPr>
          </w:p>
        </w:tc>
        <w:tc>
          <w:tcPr>
            <w:tcW w:w="636" w:type="dxa"/>
            <w:tcBorders>
              <w:bottom w:val="nil"/>
            </w:tcBorders>
          </w:tcPr>
          <w:p w14:paraId="14F1D890"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D0DC004"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338C19AB"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0FDDBDB6" w14:textId="77777777">
        <w:trPr>
          <w:jc w:val="center"/>
        </w:trPr>
        <w:tc>
          <w:tcPr>
            <w:tcW w:w="473" w:type="dxa"/>
            <w:tcBorders>
              <w:bottom w:val="nil"/>
            </w:tcBorders>
          </w:tcPr>
          <w:p w14:paraId="3AAABB28" w14:textId="77777777" w:rsidR="003F48C1" w:rsidRDefault="001C39C3">
            <w:pPr>
              <w:pStyle w:val="a3"/>
              <w:ind w:firstLineChars="0" w:firstLine="0"/>
              <w:jc w:val="center"/>
              <w:rPr>
                <w:sz w:val="18"/>
                <w:szCs w:val="18"/>
              </w:rPr>
            </w:pPr>
            <w:r>
              <w:rPr>
                <w:rFonts w:hint="eastAsia"/>
                <w:sz w:val="18"/>
                <w:szCs w:val="18"/>
              </w:rPr>
              <w:t>7</w:t>
            </w:r>
          </w:p>
        </w:tc>
        <w:tc>
          <w:tcPr>
            <w:tcW w:w="992" w:type="dxa"/>
            <w:tcBorders>
              <w:bottom w:val="nil"/>
            </w:tcBorders>
          </w:tcPr>
          <w:p w14:paraId="42DAAEB8" w14:textId="77777777" w:rsidR="003F48C1" w:rsidRDefault="003F48C1">
            <w:pPr>
              <w:pStyle w:val="a3"/>
              <w:ind w:firstLineChars="0" w:firstLine="0"/>
              <w:jc w:val="center"/>
              <w:rPr>
                <w:sz w:val="18"/>
                <w:szCs w:val="18"/>
              </w:rPr>
            </w:pPr>
          </w:p>
        </w:tc>
        <w:tc>
          <w:tcPr>
            <w:tcW w:w="903" w:type="dxa"/>
            <w:tcBorders>
              <w:bottom w:val="nil"/>
            </w:tcBorders>
          </w:tcPr>
          <w:p w14:paraId="5A6DA3BB" w14:textId="77777777" w:rsidR="003F48C1" w:rsidRDefault="003F48C1">
            <w:pPr>
              <w:pStyle w:val="a3"/>
              <w:ind w:firstLineChars="0" w:firstLine="0"/>
              <w:jc w:val="center"/>
              <w:rPr>
                <w:sz w:val="18"/>
                <w:szCs w:val="18"/>
              </w:rPr>
            </w:pPr>
          </w:p>
        </w:tc>
        <w:tc>
          <w:tcPr>
            <w:tcW w:w="903" w:type="dxa"/>
            <w:tcBorders>
              <w:bottom w:val="nil"/>
            </w:tcBorders>
          </w:tcPr>
          <w:p w14:paraId="3B2F2370" w14:textId="77777777" w:rsidR="003F48C1" w:rsidRDefault="003F48C1">
            <w:pPr>
              <w:pStyle w:val="a3"/>
              <w:ind w:firstLineChars="0" w:firstLine="0"/>
              <w:jc w:val="center"/>
              <w:rPr>
                <w:sz w:val="18"/>
                <w:szCs w:val="18"/>
              </w:rPr>
            </w:pPr>
          </w:p>
        </w:tc>
        <w:tc>
          <w:tcPr>
            <w:tcW w:w="636" w:type="dxa"/>
            <w:tcBorders>
              <w:bottom w:val="nil"/>
            </w:tcBorders>
          </w:tcPr>
          <w:p w14:paraId="1A6F45C0" w14:textId="77777777" w:rsidR="003F48C1" w:rsidRDefault="001C39C3">
            <w:pPr>
              <w:jc w:val="center"/>
            </w:pPr>
            <w:r>
              <w:rPr>
                <w:rFonts w:hint="eastAsia"/>
                <w:sz w:val="18"/>
                <w:szCs w:val="18"/>
              </w:rPr>
              <w:t>减</w:t>
            </w:r>
          </w:p>
        </w:tc>
        <w:tc>
          <w:tcPr>
            <w:tcW w:w="1266" w:type="dxa"/>
            <w:tcBorders>
              <w:bottom w:val="nil"/>
            </w:tcBorders>
          </w:tcPr>
          <w:p w14:paraId="39D383DC"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02764FBD" w14:textId="77777777" w:rsidR="003F48C1" w:rsidRDefault="001C39C3">
            <w:pPr>
              <w:pStyle w:val="a3"/>
              <w:ind w:firstLineChars="0" w:firstLine="0"/>
              <w:jc w:val="center"/>
              <w:rPr>
                <w:sz w:val="18"/>
                <w:szCs w:val="18"/>
              </w:rPr>
            </w:pPr>
            <w:r>
              <w:rPr>
                <w:rFonts w:ascii="SimSun" w:hAnsi="SimSun" w:hint="eastAsia"/>
                <w:sz w:val="18"/>
                <w:szCs w:val="18"/>
              </w:rPr>
              <w:t>○</w:t>
            </w:r>
          </w:p>
        </w:tc>
      </w:tr>
      <w:tr w:rsidR="003F48C1" w14:paraId="7EE1EC85" w14:textId="77777777">
        <w:trPr>
          <w:jc w:val="center"/>
        </w:trPr>
        <w:tc>
          <w:tcPr>
            <w:tcW w:w="473" w:type="dxa"/>
            <w:tcBorders>
              <w:top w:val="nil"/>
              <w:bottom w:val="single" w:sz="12" w:space="0" w:color="008000"/>
            </w:tcBorders>
          </w:tcPr>
          <w:p w14:paraId="48C39D80" w14:textId="77777777" w:rsidR="003F48C1" w:rsidRDefault="001C39C3">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137E12B1"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669FC5F3"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1A79D738" w14:textId="77777777" w:rsidR="003F48C1" w:rsidRDefault="003F48C1">
            <w:pPr>
              <w:pStyle w:val="a3"/>
              <w:ind w:firstLineChars="0" w:firstLine="0"/>
              <w:jc w:val="center"/>
              <w:rPr>
                <w:sz w:val="18"/>
                <w:szCs w:val="18"/>
              </w:rPr>
            </w:pPr>
          </w:p>
        </w:tc>
        <w:tc>
          <w:tcPr>
            <w:tcW w:w="636" w:type="dxa"/>
            <w:tcBorders>
              <w:top w:val="nil"/>
              <w:bottom w:val="single" w:sz="12" w:space="0" w:color="008000"/>
            </w:tcBorders>
          </w:tcPr>
          <w:p w14:paraId="4F422DF3" w14:textId="77777777" w:rsidR="003F48C1" w:rsidRDefault="001C39C3">
            <w:pPr>
              <w:jc w:val="center"/>
            </w:pPr>
            <w:r>
              <w:rPr>
                <w:rFonts w:hint="eastAsia"/>
                <w:sz w:val="18"/>
                <w:szCs w:val="18"/>
              </w:rPr>
              <w:t>减</w:t>
            </w:r>
          </w:p>
        </w:tc>
        <w:tc>
          <w:tcPr>
            <w:tcW w:w="1266" w:type="dxa"/>
            <w:tcBorders>
              <w:top w:val="nil"/>
              <w:bottom w:val="single" w:sz="12" w:space="0" w:color="008000"/>
            </w:tcBorders>
          </w:tcPr>
          <w:p w14:paraId="38E99C5E" w14:textId="77777777" w:rsidR="003F48C1" w:rsidRDefault="001C39C3">
            <w:pPr>
              <w:pStyle w:val="a3"/>
              <w:ind w:firstLineChars="0" w:firstLine="0"/>
              <w:jc w:val="center"/>
              <w:rPr>
                <w:sz w:val="18"/>
                <w:szCs w:val="18"/>
              </w:rPr>
            </w:pPr>
            <w:r>
              <w:rPr>
                <w:rFonts w:ascii="SimSun" w:hAnsi="SimSun" w:hint="eastAsia"/>
                <w:sz w:val="18"/>
                <w:szCs w:val="18"/>
              </w:rPr>
              <w:t>●</w:t>
            </w:r>
          </w:p>
        </w:tc>
        <w:tc>
          <w:tcPr>
            <w:tcW w:w="1266" w:type="dxa"/>
            <w:tcBorders>
              <w:top w:val="nil"/>
              <w:bottom w:val="single" w:sz="12" w:space="0" w:color="008000"/>
            </w:tcBorders>
          </w:tcPr>
          <w:p w14:paraId="75209ADC" w14:textId="77777777" w:rsidR="003F48C1" w:rsidRDefault="001C39C3">
            <w:pPr>
              <w:pStyle w:val="a3"/>
              <w:keepNext/>
              <w:ind w:firstLineChars="0" w:firstLine="0"/>
              <w:jc w:val="center"/>
              <w:rPr>
                <w:sz w:val="18"/>
                <w:szCs w:val="18"/>
              </w:rPr>
            </w:pPr>
            <w:r>
              <w:rPr>
                <w:rFonts w:ascii="SimSun" w:hAnsi="SimSun" w:hint="eastAsia"/>
                <w:sz w:val="18"/>
                <w:szCs w:val="18"/>
              </w:rPr>
              <w:t>●</w:t>
            </w:r>
          </w:p>
        </w:tc>
      </w:tr>
    </w:tbl>
    <w:p w14:paraId="14E6B936" w14:textId="77777777" w:rsidR="003F48C1" w:rsidRDefault="001C39C3">
      <w:pPr>
        <w:pStyle w:val="2"/>
      </w:pPr>
      <w:bookmarkStart w:id="28" w:name="_Toc106345608"/>
      <w:bookmarkEnd w:id="10"/>
      <w:bookmarkEnd w:id="11"/>
      <w:bookmarkEnd w:id="12"/>
      <w:bookmarkEnd w:id="13"/>
      <w:bookmarkEnd w:id="14"/>
      <w:bookmarkEnd w:id="15"/>
      <w:r>
        <w:rPr>
          <w:rFonts w:hint="eastAsia"/>
        </w:rPr>
        <w:t>实验总结</w:t>
      </w:r>
      <w:bookmarkEnd w:id="28"/>
    </w:p>
    <w:p w14:paraId="725C0496" w14:textId="77777777" w:rsidR="003F48C1" w:rsidRDefault="001C39C3">
      <w:pPr>
        <w:pStyle w:val="a3"/>
        <w:ind w:firstLine="480"/>
      </w:pPr>
      <w:r>
        <w:rPr>
          <w:rFonts w:hint="eastAsia"/>
          <w:color w:val="FF0000"/>
        </w:rPr>
        <w:t>条目式给出</w:t>
      </w:r>
      <w:r>
        <w:rPr>
          <w:rFonts w:hint="eastAsia"/>
          <w:color w:val="FF0000"/>
        </w:rPr>
        <w:t>3</w:t>
      </w:r>
      <w:r>
        <w:rPr>
          <w:rFonts w:hint="eastAsia"/>
          <w:color w:val="FF0000"/>
        </w:rPr>
        <w:t>次实验的主要工作，采用动宾结构</w:t>
      </w:r>
      <w:r>
        <w:rPr>
          <w:rFonts w:hint="eastAsia"/>
        </w:rPr>
        <w:t>，本次实验主要完成了如下几点工作：</w:t>
      </w:r>
    </w:p>
    <w:p w14:paraId="4F28E2A1" w14:textId="77777777" w:rsidR="003F48C1" w:rsidRDefault="001C39C3">
      <w:pPr>
        <w:pStyle w:val="a3"/>
        <w:numPr>
          <w:ilvl w:val="0"/>
          <w:numId w:val="9"/>
        </w:numPr>
        <w:tabs>
          <w:tab w:val="clear" w:pos="1290"/>
          <w:tab w:val="left" w:pos="993"/>
        </w:tabs>
        <w:ind w:left="993" w:firstLineChars="0" w:hanging="513"/>
      </w:pPr>
      <w:r>
        <w:rPr>
          <w:rFonts w:hint="eastAsia"/>
        </w:rPr>
        <w:t>完成方案总结（自行修订扩充）（自行修订扩充）</w:t>
      </w:r>
      <w:commentRangeStart w:id="29"/>
      <w:r>
        <w:rPr>
          <w:rFonts w:hint="eastAsia"/>
        </w:rPr>
        <w:t>（自行修订扩充）（自行修订扩充）（自行修订扩充）。</w:t>
      </w:r>
    </w:p>
    <w:p w14:paraId="6E8B294E" w14:textId="77777777" w:rsidR="003F48C1" w:rsidRDefault="001C39C3">
      <w:pPr>
        <w:pStyle w:val="a3"/>
        <w:numPr>
          <w:ilvl w:val="0"/>
          <w:numId w:val="9"/>
        </w:numPr>
        <w:tabs>
          <w:tab w:val="clear" w:pos="1290"/>
          <w:tab w:val="left" w:pos="993"/>
        </w:tabs>
        <w:ind w:left="993" w:firstLineChars="0" w:hanging="513"/>
      </w:pPr>
      <w:r>
        <w:rPr>
          <w:rFonts w:hint="eastAsia"/>
        </w:rPr>
        <w:t>功能总结（自行修订扩充）（自行修订扩充）（自行修订扩充）（自行修订扩充）（自行修订扩充）。</w:t>
      </w:r>
    </w:p>
    <w:p w14:paraId="6BBC87F9" w14:textId="77777777" w:rsidR="003F48C1" w:rsidRDefault="001C39C3">
      <w:pPr>
        <w:pStyle w:val="a3"/>
        <w:numPr>
          <w:ilvl w:val="0"/>
          <w:numId w:val="9"/>
        </w:numPr>
        <w:tabs>
          <w:tab w:val="clear" w:pos="1290"/>
          <w:tab w:val="left" w:pos="993"/>
        </w:tabs>
        <w:ind w:left="993" w:firstLineChars="0" w:hanging="513"/>
      </w:pPr>
      <w:r>
        <w:rPr>
          <w:rFonts w:hint="eastAsia"/>
        </w:rPr>
        <w:t>其他需要总结的内容，</w:t>
      </w:r>
      <w:commentRangeEnd w:id="29"/>
      <w:r>
        <w:rPr>
          <w:rStyle w:val="aff0"/>
        </w:rPr>
        <w:commentReference w:id="29"/>
      </w:r>
      <w:r>
        <w:rPr>
          <w:rFonts w:hint="eastAsia"/>
        </w:rPr>
        <w:t>（自行修订扩充）。</w:t>
      </w:r>
    </w:p>
    <w:p w14:paraId="737FB9D4" w14:textId="77777777" w:rsidR="003F48C1" w:rsidRDefault="001C39C3">
      <w:pPr>
        <w:pStyle w:val="2"/>
      </w:pPr>
      <w:bookmarkStart w:id="30" w:name="_Toc106345609"/>
      <w:r>
        <w:rPr>
          <w:rFonts w:hint="eastAsia"/>
        </w:rPr>
        <w:t>实验</w:t>
      </w:r>
      <w:commentRangeStart w:id="31"/>
      <w:r>
        <w:rPr>
          <w:rFonts w:hint="eastAsia"/>
        </w:rPr>
        <w:t>心得</w:t>
      </w:r>
      <w:commentRangeEnd w:id="31"/>
      <w:r>
        <w:rPr>
          <w:rStyle w:val="aff0"/>
          <w:rFonts w:ascii="Times New Roman" w:eastAsia="SimSun" w:hAnsi="Times New Roman"/>
        </w:rPr>
        <w:commentReference w:id="31"/>
      </w:r>
      <w:bookmarkEnd w:id="30"/>
    </w:p>
    <w:p w14:paraId="20DBAF06" w14:textId="77777777" w:rsidR="003F48C1" w:rsidRDefault="001C39C3">
      <w:pPr>
        <w:pStyle w:val="a3"/>
        <w:numPr>
          <w:ilvl w:val="0"/>
          <w:numId w:val="10"/>
        </w:numPr>
        <w:tabs>
          <w:tab w:val="clear" w:pos="1290"/>
          <w:tab w:val="left" w:pos="993"/>
        </w:tabs>
        <w:ind w:left="993" w:firstLineChars="0" w:hanging="567"/>
      </w:pPr>
      <w:bookmarkStart w:id="32" w:name="_Toc135227426"/>
      <w:bookmarkStart w:id="33" w:name="_Toc135227593"/>
      <w:bookmarkStart w:id="34" w:name="_Toc134007942"/>
      <w:bookmarkStart w:id="35" w:name="_Toc135227347"/>
      <w:bookmarkStart w:id="36" w:name="_Toc266358997"/>
      <w:r>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26D62E61" w14:textId="77777777" w:rsidR="003F48C1" w:rsidRDefault="001C39C3">
      <w:pPr>
        <w:pStyle w:val="a3"/>
        <w:numPr>
          <w:ilvl w:val="0"/>
          <w:numId w:val="10"/>
        </w:numPr>
        <w:tabs>
          <w:tab w:val="clear" w:pos="1290"/>
          <w:tab w:val="left" w:pos="993"/>
        </w:tabs>
        <w:ind w:left="993" w:firstLineChars="0" w:hanging="567"/>
      </w:pPr>
      <w:r>
        <w:rPr>
          <w:rFonts w:hint="eastAsia"/>
        </w:rPr>
        <w:t>自行修订扩充自行修订扩充自行修订扩充自行修订扩充自行修订扩充。</w:t>
      </w:r>
    </w:p>
    <w:p w14:paraId="316A9F4F" w14:textId="77777777" w:rsidR="003F48C1" w:rsidRDefault="003F48C1">
      <w:pPr>
        <w:ind w:rightChars="-67" w:right="-161" w:firstLineChars="200" w:firstLine="480"/>
        <w:rPr>
          <w:rFonts w:cs="SimSun"/>
          <w:color w:val="E36C0A"/>
        </w:rPr>
      </w:pPr>
      <w:bookmarkStart w:id="37" w:name="_Hlt133996523"/>
      <w:bookmarkStart w:id="38" w:name="_Hlt134000930"/>
      <w:bookmarkStart w:id="39" w:name="_Hlt133999525"/>
      <w:bookmarkStart w:id="40" w:name="_Hlt133997595"/>
      <w:bookmarkEnd w:id="32"/>
      <w:bookmarkEnd w:id="33"/>
      <w:bookmarkEnd w:id="34"/>
      <w:bookmarkEnd w:id="35"/>
      <w:bookmarkEnd w:id="36"/>
      <w:bookmarkEnd w:id="37"/>
      <w:bookmarkEnd w:id="38"/>
      <w:bookmarkEnd w:id="39"/>
      <w:bookmarkEnd w:id="40"/>
    </w:p>
    <w:p w14:paraId="42CC0160" w14:textId="77777777" w:rsidR="003527FF" w:rsidRDefault="003527FF">
      <w:pPr>
        <w:ind w:rightChars="-67" w:right="-161" w:firstLineChars="200" w:firstLine="480"/>
        <w:rPr>
          <w:rFonts w:cs="SimSun"/>
          <w:color w:val="E36C0A"/>
        </w:rPr>
      </w:pPr>
    </w:p>
    <w:p w14:paraId="66F3A4A0" w14:textId="275D85A3" w:rsidR="003527FF" w:rsidRDefault="003527FF">
      <w:pPr>
        <w:widowControl/>
        <w:jc w:val="left"/>
        <w:rPr>
          <w:rFonts w:cs="SimSun"/>
          <w:color w:val="E36C0A"/>
        </w:rPr>
      </w:pPr>
      <w:r>
        <w:rPr>
          <w:rFonts w:cs="SimSun"/>
          <w:color w:val="E36C0A"/>
        </w:rPr>
        <w:br w:type="page"/>
      </w:r>
    </w:p>
    <w:p w14:paraId="30256F57" w14:textId="77777777" w:rsidR="003527FF" w:rsidRDefault="003527FF" w:rsidP="003527FF">
      <w:pPr>
        <w:pStyle w:val="10"/>
        <w:numPr>
          <w:ilvl w:val="0"/>
          <w:numId w:val="7"/>
        </w:numPr>
        <w:rPr>
          <w:sz w:val="36"/>
          <w:szCs w:val="36"/>
        </w:rPr>
      </w:pPr>
      <w:r>
        <w:rPr>
          <w:sz w:val="36"/>
          <w:szCs w:val="36"/>
        </w:rPr>
        <w:lastRenderedPageBreak/>
        <w:t>C</w:t>
      </w:r>
      <w:r w:rsidRPr="00BA280C">
        <w:rPr>
          <w:rFonts w:hint="eastAsia"/>
          <w:sz w:val="36"/>
          <w:szCs w:val="36"/>
        </w:rPr>
        <w:t>PU</w:t>
      </w:r>
      <w:r w:rsidRPr="00BA280C">
        <w:rPr>
          <w:rFonts w:hint="eastAsia"/>
          <w:sz w:val="36"/>
          <w:szCs w:val="36"/>
        </w:rPr>
        <w:t>设计实验</w:t>
      </w:r>
      <w:commentRangeStart w:id="41"/>
      <w:commentRangeEnd w:id="41"/>
      <w:r w:rsidRPr="00BA280C">
        <w:rPr>
          <w:sz w:val="36"/>
          <w:szCs w:val="36"/>
        </w:rPr>
        <w:commentReference w:id="41"/>
      </w:r>
    </w:p>
    <w:p w14:paraId="272D3446" w14:textId="77777777" w:rsidR="003527FF" w:rsidRDefault="003527FF" w:rsidP="003527FF">
      <w:pPr>
        <w:ind w:firstLineChars="150" w:firstLine="361"/>
        <w:rPr>
          <w:b/>
          <w:color w:val="FF0000"/>
          <w:szCs w:val="21"/>
        </w:rPr>
      </w:pPr>
      <w:r>
        <w:rPr>
          <w:rFonts w:hint="eastAsia"/>
          <w:b/>
          <w:color w:val="FF0000"/>
          <w:szCs w:val="21"/>
        </w:rPr>
        <w:t>只写</w:t>
      </w:r>
      <w:r>
        <w:rPr>
          <w:rFonts w:hint="eastAsia"/>
          <w:b/>
          <w:color w:val="FF0000"/>
          <w:szCs w:val="21"/>
        </w:rPr>
        <w:t>CPU</w:t>
      </w:r>
      <w:r>
        <w:rPr>
          <w:rFonts w:hint="eastAsia"/>
          <w:b/>
          <w:color w:val="FF0000"/>
          <w:szCs w:val="21"/>
        </w:rPr>
        <w:t>设计中“</w:t>
      </w:r>
      <w:r>
        <w:rPr>
          <w:rFonts w:hint="eastAsia"/>
          <w:b/>
          <w:color w:val="FF0000"/>
          <w:szCs w:val="21"/>
        </w:rPr>
        <w:t>MIPS</w:t>
      </w:r>
      <w:r>
        <w:rPr>
          <w:rFonts w:hint="eastAsia"/>
          <w:b/>
          <w:color w:val="FF0000"/>
          <w:szCs w:val="21"/>
        </w:rPr>
        <w:t>现代时序中断机制实现”，总篇幅</w:t>
      </w:r>
      <w:r>
        <w:rPr>
          <w:rFonts w:hint="eastAsia"/>
          <w:b/>
          <w:color w:val="FF0000"/>
          <w:szCs w:val="21"/>
        </w:rPr>
        <w:t>16</w:t>
      </w:r>
      <w:r>
        <w:rPr>
          <w:rFonts w:hint="eastAsia"/>
          <w:b/>
          <w:color w:val="FF0000"/>
          <w:szCs w:val="21"/>
        </w:rPr>
        <w:t>页以内。</w:t>
      </w:r>
    </w:p>
    <w:p w14:paraId="0C3B28D7" w14:textId="77777777" w:rsidR="003527FF" w:rsidRDefault="003527FF" w:rsidP="003527FF">
      <w:pPr>
        <w:ind w:firstLineChars="150" w:firstLine="361"/>
        <w:rPr>
          <w:b/>
          <w:color w:val="FF0000"/>
          <w:szCs w:val="21"/>
        </w:rPr>
      </w:pPr>
      <w:r>
        <w:rPr>
          <w:rFonts w:hint="eastAsia"/>
          <w:b/>
          <w:color w:val="FF0000"/>
          <w:szCs w:val="21"/>
        </w:rPr>
        <w:t>请仔细阅读所有的批注，阅读理解后删除批注</w:t>
      </w:r>
    </w:p>
    <w:p w14:paraId="549A778D" w14:textId="77777777" w:rsidR="003527FF" w:rsidRDefault="003527FF" w:rsidP="003527FF">
      <w:pPr>
        <w:ind w:firstLineChars="150" w:firstLine="361"/>
      </w:pPr>
      <w:r>
        <w:rPr>
          <w:rFonts w:hint="eastAsia"/>
          <w:b/>
          <w:color w:val="FF0000"/>
          <w:szCs w:val="21"/>
        </w:rPr>
        <w:t>模板各个标题下面的内容仅是举例，作者应依照自己思想重写该部分内容</w:t>
      </w:r>
    </w:p>
    <w:p w14:paraId="44E945F2" w14:textId="77777777" w:rsidR="003527FF" w:rsidRDefault="003527FF" w:rsidP="003527FF">
      <w:pPr>
        <w:ind w:firstLineChars="150" w:firstLine="361"/>
        <w:rPr>
          <w:b/>
          <w:color w:val="FF0000"/>
          <w:szCs w:val="21"/>
        </w:rPr>
      </w:pPr>
      <w:r>
        <w:rPr>
          <w:rFonts w:hint="eastAsia"/>
          <w:b/>
          <w:color w:val="FF0000"/>
          <w:szCs w:val="21"/>
        </w:rPr>
        <w:t>请仔细阅读所有的批注，阅读理解后删除批注</w:t>
      </w:r>
    </w:p>
    <w:p w14:paraId="442D3A11" w14:textId="77777777" w:rsidR="003527FF" w:rsidRDefault="003527FF" w:rsidP="003527FF">
      <w:pPr>
        <w:ind w:firstLineChars="150" w:firstLine="361"/>
        <w:rPr>
          <w:b/>
          <w:color w:val="FF0000"/>
          <w:szCs w:val="21"/>
        </w:rPr>
      </w:pPr>
      <w:r>
        <w:rPr>
          <w:rFonts w:hint="eastAsia"/>
          <w:b/>
          <w:color w:val="FF0000"/>
          <w:szCs w:val="21"/>
        </w:rPr>
        <w:t>模板各个标题下面的内容仅是举例，作者应依照自己思想重写该部分内容</w:t>
      </w:r>
    </w:p>
    <w:p w14:paraId="16198043" w14:textId="77777777" w:rsidR="003527FF" w:rsidRDefault="003527FF" w:rsidP="003527FF">
      <w:pPr>
        <w:pStyle w:val="2"/>
      </w:pPr>
      <w:r>
        <w:rPr>
          <w:rFonts w:hint="eastAsia"/>
        </w:rPr>
        <w:t>设计要求</w:t>
      </w:r>
      <w:commentRangeStart w:id="42"/>
      <w:commentRangeEnd w:id="42"/>
      <w:r>
        <w:rPr>
          <w:rStyle w:val="aff0"/>
          <w:rFonts w:ascii="Times New Roman" w:eastAsia="SimSun" w:hAnsi="Times New Roman"/>
        </w:rPr>
        <w:commentReference w:id="42"/>
      </w:r>
    </w:p>
    <w:p w14:paraId="6B5A34E6" w14:textId="77777777" w:rsidR="003527FF" w:rsidRDefault="003527FF" w:rsidP="003527FF">
      <w:pPr>
        <w:pStyle w:val="a3"/>
        <w:ind w:firstLineChars="0"/>
      </w:pPr>
      <w:r>
        <w:rPr>
          <w:rFonts w:hint="eastAsia"/>
        </w:rPr>
        <w:t>利用</w:t>
      </w:r>
      <w:r>
        <w:rPr>
          <w:rFonts w:hint="eastAsia"/>
        </w:rPr>
        <w:t>logisim</w:t>
      </w:r>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7EAC3BFC" w14:textId="77777777" w:rsidR="003527FF" w:rsidRDefault="003527FF" w:rsidP="003527FF">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片引脚与功能描述</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41"/>
        <w:gridCol w:w="1417"/>
        <w:gridCol w:w="851"/>
        <w:gridCol w:w="3946"/>
      </w:tblGrid>
      <w:tr w:rsidR="003527FF" w14:paraId="76B9B6D8" w14:textId="77777777" w:rsidTr="008A24A3">
        <w:trPr>
          <w:jc w:val="center"/>
        </w:trPr>
        <w:tc>
          <w:tcPr>
            <w:tcW w:w="1341" w:type="dxa"/>
            <w:tcBorders>
              <w:top w:val="single" w:sz="12" w:space="0" w:color="008000"/>
              <w:bottom w:val="single" w:sz="8" w:space="0" w:color="008000"/>
            </w:tcBorders>
          </w:tcPr>
          <w:p w14:paraId="30862A0F" w14:textId="77777777" w:rsidR="003527FF" w:rsidRDefault="003527FF" w:rsidP="008A24A3">
            <w:pPr>
              <w:pStyle w:val="affb"/>
              <w:ind w:firstLineChars="0" w:firstLine="0"/>
              <w:jc w:val="center"/>
            </w:pPr>
            <w:r>
              <w:t>引脚</w:t>
            </w:r>
          </w:p>
        </w:tc>
        <w:tc>
          <w:tcPr>
            <w:tcW w:w="1417" w:type="dxa"/>
            <w:tcBorders>
              <w:top w:val="single" w:sz="12" w:space="0" w:color="008000"/>
              <w:bottom w:val="single" w:sz="8" w:space="0" w:color="008000"/>
            </w:tcBorders>
          </w:tcPr>
          <w:p w14:paraId="26085080" w14:textId="77777777" w:rsidR="003527FF" w:rsidRDefault="003527FF" w:rsidP="008A24A3">
            <w:pPr>
              <w:pStyle w:val="affb"/>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28050A2E" w14:textId="77777777" w:rsidR="003527FF" w:rsidRDefault="003527FF" w:rsidP="008A24A3">
            <w:pPr>
              <w:pStyle w:val="affb"/>
              <w:ind w:firstLineChars="0" w:firstLine="0"/>
              <w:jc w:val="center"/>
            </w:pPr>
            <w:r>
              <w:t>位宽</w:t>
            </w:r>
          </w:p>
        </w:tc>
        <w:tc>
          <w:tcPr>
            <w:tcW w:w="3946" w:type="dxa"/>
            <w:tcBorders>
              <w:top w:val="single" w:sz="12" w:space="0" w:color="008000"/>
              <w:bottom w:val="single" w:sz="8" w:space="0" w:color="008000"/>
            </w:tcBorders>
          </w:tcPr>
          <w:p w14:paraId="64644BB8" w14:textId="77777777" w:rsidR="003527FF" w:rsidRDefault="003527FF" w:rsidP="008A24A3">
            <w:pPr>
              <w:pStyle w:val="affb"/>
              <w:ind w:firstLineChars="0" w:firstLine="0"/>
            </w:pPr>
            <w:r>
              <w:rPr>
                <w:rFonts w:hint="eastAsia"/>
              </w:rPr>
              <w:t>功能</w:t>
            </w:r>
            <w:r>
              <w:t>描述</w:t>
            </w:r>
          </w:p>
        </w:tc>
      </w:tr>
      <w:tr w:rsidR="003527FF" w14:paraId="6817AB47" w14:textId="77777777" w:rsidTr="008A24A3">
        <w:trPr>
          <w:jc w:val="center"/>
        </w:trPr>
        <w:tc>
          <w:tcPr>
            <w:tcW w:w="1341" w:type="dxa"/>
            <w:tcBorders>
              <w:top w:val="single" w:sz="8" w:space="0" w:color="008000"/>
              <w:bottom w:val="single" w:sz="8" w:space="0" w:color="008000"/>
            </w:tcBorders>
          </w:tcPr>
          <w:p w14:paraId="4DA876FA" w14:textId="77777777" w:rsidR="003527FF" w:rsidRDefault="003527FF" w:rsidP="008A24A3">
            <w:pPr>
              <w:pStyle w:val="affb"/>
              <w:ind w:firstLineChars="0" w:firstLine="0"/>
              <w:jc w:val="center"/>
            </w:pPr>
            <w:r>
              <w:t>X</w:t>
            </w:r>
          </w:p>
        </w:tc>
        <w:tc>
          <w:tcPr>
            <w:tcW w:w="1417" w:type="dxa"/>
            <w:tcBorders>
              <w:top w:val="single" w:sz="8" w:space="0" w:color="008000"/>
              <w:bottom w:val="single" w:sz="8" w:space="0" w:color="008000"/>
            </w:tcBorders>
          </w:tcPr>
          <w:p w14:paraId="52E92E0F"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5698DC1A"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4140A571" w14:textId="77777777" w:rsidR="003527FF" w:rsidRDefault="003527FF" w:rsidP="008A24A3">
            <w:pPr>
              <w:pStyle w:val="affb"/>
              <w:ind w:firstLineChars="0" w:firstLine="0"/>
            </w:pPr>
            <w:r>
              <w:t>操作数</w:t>
            </w:r>
            <w:r>
              <w:rPr>
                <w:rFonts w:hint="eastAsia"/>
              </w:rPr>
              <w:t>X</w:t>
            </w:r>
          </w:p>
        </w:tc>
      </w:tr>
      <w:tr w:rsidR="003527FF" w14:paraId="1B765A1C" w14:textId="77777777" w:rsidTr="008A24A3">
        <w:trPr>
          <w:jc w:val="center"/>
        </w:trPr>
        <w:tc>
          <w:tcPr>
            <w:tcW w:w="1341" w:type="dxa"/>
            <w:tcBorders>
              <w:top w:val="single" w:sz="8" w:space="0" w:color="008000"/>
              <w:bottom w:val="single" w:sz="8" w:space="0" w:color="008000"/>
            </w:tcBorders>
          </w:tcPr>
          <w:p w14:paraId="6F12AAB7" w14:textId="77777777" w:rsidR="003527FF" w:rsidRDefault="003527FF" w:rsidP="008A24A3">
            <w:pPr>
              <w:pStyle w:val="affb"/>
              <w:ind w:firstLineChars="0" w:firstLine="0"/>
              <w:jc w:val="center"/>
            </w:pPr>
            <w:r>
              <w:t>Y</w:t>
            </w:r>
          </w:p>
        </w:tc>
        <w:tc>
          <w:tcPr>
            <w:tcW w:w="1417" w:type="dxa"/>
            <w:tcBorders>
              <w:top w:val="single" w:sz="8" w:space="0" w:color="008000"/>
              <w:bottom w:val="single" w:sz="8" w:space="0" w:color="008000"/>
            </w:tcBorders>
          </w:tcPr>
          <w:p w14:paraId="3A2C2C36"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4BA8E5AA"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297F80A1" w14:textId="77777777" w:rsidR="003527FF" w:rsidRDefault="003527FF" w:rsidP="008A24A3">
            <w:pPr>
              <w:pStyle w:val="affb"/>
              <w:ind w:firstLineChars="0" w:firstLine="0"/>
            </w:pPr>
            <w:r>
              <w:t>操作数</w:t>
            </w:r>
            <w:r>
              <w:rPr>
                <w:rFonts w:hint="eastAsia"/>
              </w:rPr>
              <w:t>Y</w:t>
            </w:r>
          </w:p>
        </w:tc>
      </w:tr>
      <w:tr w:rsidR="003527FF" w14:paraId="29348301" w14:textId="77777777" w:rsidTr="008A24A3">
        <w:trPr>
          <w:jc w:val="center"/>
        </w:trPr>
        <w:tc>
          <w:tcPr>
            <w:tcW w:w="1341" w:type="dxa"/>
            <w:tcBorders>
              <w:top w:val="single" w:sz="8" w:space="0" w:color="008000"/>
              <w:bottom w:val="single" w:sz="8" w:space="0" w:color="008000"/>
            </w:tcBorders>
          </w:tcPr>
          <w:p w14:paraId="266BB1CD" w14:textId="77777777" w:rsidR="003527FF" w:rsidRDefault="003527FF" w:rsidP="008A24A3">
            <w:pPr>
              <w:pStyle w:val="affb"/>
              <w:ind w:firstLineChars="0" w:firstLine="0"/>
              <w:jc w:val="center"/>
            </w:pPr>
            <w:r>
              <w:t>ALU_OP</w:t>
            </w:r>
          </w:p>
        </w:tc>
        <w:tc>
          <w:tcPr>
            <w:tcW w:w="1417" w:type="dxa"/>
            <w:tcBorders>
              <w:top w:val="single" w:sz="8" w:space="0" w:color="008000"/>
              <w:bottom w:val="single" w:sz="8" w:space="0" w:color="008000"/>
            </w:tcBorders>
          </w:tcPr>
          <w:p w14:paraId="0C90BFD8"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281C880E" w14:textId="77777777" w:rsidR="003527FF" w:rsidRDefault="003527FF" w:rsidP="008A24A3">
            <w:pPr>
              <w:pStyle w:val="affb"/>
              <w:ind w:firstLineChars="0" w:firstLine="0"/>
              <w:jc w:val="center"/>
            </w:pPr>
            <w:r>
              <w:rPr>
                <w:rFonts w:hint="eastAsia"/>
              </w:rPr>
              <w:t>4</w:t>
            </w:r>
          </w:p>
        </w:tc>
        <w:tc>
          <w:tcPr>
            <w:tcW w:w="3946" w:type="dxa"/>
            <w:tcBorders>
              <w:top w:val="single" w:sz="8" w:space="0" w:color="008000"/>
              <w:bottom w:val="single" w:sz="8" w:space="0" w:color="008000"/>
            </w:tcBorders>
          </w:tcPr>
          <w:p w14:paraId="699C389B" w14:textId="77777777" w:rsidR="003527FF" w:rsidRDefault="003527FF" w:rsidP="008A24A3">
            <w:pPr>
              <w:pStyle w:val="affb"/>
              <w:ind w:firstLineChars="0" w:firstLine="0"/>
            </w:pPr>
            <w:r>
              <w:t>运算器功能码，具体功能见下表</w:t>
            </w:r>
          </w:p>
        </w:tc>
      </w:tr>
      <w:tr w:rsidR="003527FF" w14:paraId="6BF9B2A5" w14:textId="77777777" w:rsidTr="008A24A3">
        <w:trPr>
          <w:jc w:val="center"/>
        </w:trPr>
        <w:tc>
          <w:tcPr>
            <w:tcW w:w="1341" w:type="dxa"/>
            <w:tcBorders>
              <w:top w:val="single" w:sz="8" w:space="0" w:color="008000"/>
              <w:bottom w:val="single" w:sz="8" w:space="0" w:color="008000"/>
            </w:tcBorders>
          </w:tcPr>
          <w:p w14:paraId="5E927808" w14:textId="77777777" w:rsidR="003527FF" w:rsidRDefault="003527FF" w:rsidP="008A24A3">
            <w:pPr>
              <w:pStyle w:val="affb"/>
              <w:ind w:firstLineChars="0" w:firstLine="0"/>
              <w:jc w:val="center"/>
            </w:pPr>
            <w:r>
              <w:t>Result</w:t>
            </w:r>
          </w:p>
        </w:tc>
        <w:tc>
          <w:tcPr>
            <w:tcW w:w="1417" w:type="dxa"/>
            <w:tcBorders>
              <w:top w:val="single" w:sz="8" w:space="0" w:color="008000"/>
              <w:bottom w:val="single" w:sz="8" w:space="0" w:color="008000"/>
            </w:tcBorders>
          </w:tcPr>
          <w:p w14:paraId="3413AD5D" w14:textId="77777777" w:rsidR="003527FF" w:rsidRDefault="003527FF" w:rsidP="008A24A3">
            <w:pPr>
              <w:pStyle w:val="affb"/>
              <w:ind w:firstLineChars="0" w:firstLine="0"/>
              <w:jc w:val="center"/>
            </w:pPr>
            <w:r>
              <w:t>输出</w:t>
            </w:r>
          </w:p>
        </w:tc>
        <w:tc>
          <w:tcPr>
            <w:tcW w:w="851" w:type="dxa"/>
            <w:tcBorders>
              <w:top w:val="single" w:sz="8" w:space="0" w:color="008000"/>
              <w:bottom w:val="single" w:sz="8" w:space="0" w:color="008000"/>
            </w:tcBorders>
          </w:tcPr>
          <w:p w14:paraId="71EE962F"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69047B43" w14:textId="77777777" w:rsidR="003527FF" w:rsidRDefault="003527FF" w:rsidP="008A24A3">
            <w:pPr>
              <w:pStyle w:val="affb"/>
              <w:ind w:firstLineChars="0" w:firstLine="0"/>
            </w:pPr>
            <w:r>
              <w:t>ALU</w:t>
            </w:r>
            <w:r>
              <w:t>运算结果</w:t>
            </w:r>
          </w:p>
        </w:tc>
      </w:tr>
      <w:tr w:rsidR="003527FF" w14:paraId="21272372" w14:textId="77777777" w:rsidTr="008A24A3">
        <w:trPr>
          <w:jc w:val="center"/>
        </w:trPr>
        <w:tc>
          <w:tcPr>
            <w:tcW w:w="1341" w:type="dxa"/>
            <w:tcBorders>
              <w:top w:val="single" w:sz="8" w:space="0" w:color="008000"/>
              <w:bottom w:val="single" w:sz="8" w:space="0" w:color="008000"/>
            </w:tcBorders>
          </w:tcPr>
          <w:p w14:paraId="65476710" w14:textId="77777777" w:rsidR="003527FF" w:rsidRDefault="003527FF" w:rsidP="008A24A3">
            <w:pPr>
              <w:pStyle w:val="affb"/>
              <w:ind w:firstLineChars="0" w:firstLine="0"/>
              <w:jc w:val="center"/>
            </w:pPr>
            <w:r>
              <w:t>Result2</w:t>
            </w:r>
          </w:p>
        </w:tc>
        <w:tc>
          <w:tcPr>
            <w:tcW w:w="1417" w:type="dxa"/>
            <w:tcBorders>
              <w:top w:val="single" w:sz="8" w:space="0" w:color="008000"/>
              <w:bottom w:val="single" w:sz="8" w:space="0" w:color="008000"/>
            </w:tcBorders>
          </w:tcPr>
          <w:p w14:paraId="7F49CC37" w14:textId="77777777" w:rsidR="003527FF" w:rsidRDefault="003527FF" w:rsidP="008A24A3">
            <w:pPr>
              <w:pStyle w:val="affb"/>
              <w:ind w:firstLineChars="0" w:firstLine="0"/>
              <w:jc w:val="center"/>
            </w:pPr>
            <w:r>
              <w:t>输出</w:t>
            </w:r>
          </w:p>
        </w:tc>
        <w:tc>
          <w:tcPr>
            <w:tcW w:w="851" w:type="dxa"/>
            <w:tcBorders>
              <w:top w:val="single" w:sz="8" w:space="0" w:color="008000"/>
              <w:bottom w:val="single" w:sz="8" w:space="0" w:color="008000"/>
            </w:tcBorders>
          </w:tcPr>
          <w:p w14:paraId="4D2C6067"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3A7B242A" w14:textId="77777777" w:rsidR="003527FF" w:rsidRDefault="003527FF" w:rsidP="008A24A3">
            <w:pPr>
              <w:pStyle w:val="affb"/>
              <w:ind w:firstLineChars="0" w:firstLine="0"/>
            </w:pPr>
            <w:r>
              <w:t>ALU</w:t>
            </w:r>
            <w:r>
              <w:t>结果第二部分，用于乘法指令结果高位或除法指令的余数位，其他操作为零</w:t>
            </w:r>
          </w:p>
        </w:tc>
      </w:tr>
    </w:tbl>
    <w:p w14:paraId="75878B20" w14:textId="77777777" w:rsidR="003527FF" w:rsidRDefault="003527FF" w:rsidP="003527FF">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运算符功能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034"/>
        <w:gridCol w:w="992"/>
        <w:gridCol w:w="5387"/>
      </w:tblGrid>
      <w:tr w:rsidR="003527FF" w14:paraId="4929850F" w14:textId="77777777" w:rsidTr="008A24A3">
        <w:trPr>
          <w:jc w:val="center"/>
        </w:trPr>
        <w:tc>
          <w:tcPr>
            <w:tcW w:w="1034" w:type="dxa"/>
            <w:tcBorders>
              <w:top w:val="single" w:sz="12" w:space="0" w:color="008000"/>
              <w:bottom w:val="single" w:sz="8" w:space="0" w:color="008000"/>
            </w:tcBorders>
          </w:tcPr>
          <w:p w14:paraId="6BF14C19" w14:textId="77777777" w:rsidR="003527FF" w:rsidRDefault="003527FF" w:rsidP="008A24A3">
            <w:pPr>
              <w:pStyle w:val="affb"/>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2301567E" w14:textId="77777777" w:rsidR="003527FF" w:rsidRDefault="003527FF" w:rsidP="008A24A3">
            <w:pPr>
              <w:pStyle w:val="affb"/>
              <w:ind w:firstLineChars="0" w:firstLine="0"/>
              <w:jc w:val="center"/>
            </w:pPr>
            <w:r>
              <w:rPr>
                <w:rFonts w:hint="eastAsia"/>
              </w:rPr>
              <w:t>十进制</w:t>
            </w:r>
          </w:p>
        </w:tc>
        <w:tc>
          <w:tcPr>
            <w:tcW w:w="5387" w:type="dxa"/>
            <w:tcBorders>
              <w:top w:val="single" w:sz="12" w:space="0" w:color="008000"/>
              <w:bottom w:val="single" w:sz="8" w:space="0" w:color="008000"/>
            </w:tcBorders>
          </w:tcPr>
          <w:p w14:paraId="055FD98C" w14:textId="77777777" w:rsidR="003527FF" w:rsidRDefault="003527FF" w:rsidP="008A24A3">
            <w:pPr>
              <w:pStyle w:val="affb"/>
            </w:pPr>
            <w:r>
              <w:t>运算</w:t>
            </w:r>
            <w:r>
              <w:rPr>
                <w:rFonts w:hint="eastAsia"/>
              </w:rPr>
              <w:t>功能</w:t>
            </w:r>
          </w:p>
        </w:tc>
      </w:tr>
      <w:tr w:rsidR="003527FF" w14:paraId="4D437B65" w14:textId="77777777" w:rsidTr="008A24A3">
        <w:trPr>
          <w:jc w:val="center"/>
        </w:trPr>
        <w:tc>
          <w:tcPr>
            <w:tcW w:w="1034" w:type="dxa"/>
            <w:tcBorders>
              <w:top w:val="single" w:sz="8" w:space="0" w:color="008000"/>
              <w:bottom w:val="single" w:sz="8" w:space="0" w:color="008000"/>
            </w:tcBorders>
          </w:tcPr>
          <w:p w14:paraId="58E268F0" w14:textId="77777777" w:rsidR="003527FF" w:rsidRDefault="003527FF" w:rsidP="008A24A3">
            <w:pPr>
              <w:pStyle w:val="affb"/>
              <w:ind w:firstLineChars="0" w:firstLine="0"/>
              <w:jc w:val="center"/>
            </w:pPr>
            <w:r>
              <w:t>0000</w:t>
            </w:r>
          </w:p>
        </w:tc>
        <w:tc>
          <w:tcPr>
            <w:tcW w:w="992" w:type="dxa"/>
            <w:tcBorders>
              <w:top w:val="single" w:sz="8" w:space="0" w:color="008000"/>
              <w:bottom w:val="single" w:sz="8" w:space="0" w:color="008000"/>
            </w:tcBorders>
          </w:tcPr>
          <w:p w14:paraId="00E0ACE3" w14:textId="77777777" w:rsidR="003527FF" w:rsidRDefault="003527FF" w:rsidP="008A24A3">
            <w:pPr>
              <w:jc w:val="center"/>
            </w:pPr>
            <w:r>
              <w:t>0</w:t>
            </w:r>
          </w:p>
        </w:tc>
        <w:tc>
          <w:tcPr>
            <w:tcW w:w="5387" w:type="dxa"/>
            <w:tcBorders>
              <w:top w:val="single" w:sz="8" w:space="0" w:color="008000"/>
              <w:bottom w:val="single" w:sz="8" w:space="0" w:color="008000"/>
            </w:tcBorders>
            <w:vAlign w:val="center"/>
          </w:tcPr>
          <w:p w14:paraId="465530F2" w14:textId="77777777" w:rsidR="003527FF" w:rsidRDefault="003527FF" w:rsidP="008A24A3">
            <w:pPr>
              <w:jc w:val="left"/>
              <w:rPr>
                <w:sz w:val="21"/>
              </w:rPr>
            </w:pPr>
            <w:r>
              <w:rPr>
                <w:sz w:val="21"/>
              </w:rPr>
              <w:t xml:space="preserve">Result = X &lt;&lt; Y   </w:t>
            </w:r>
            <w:r>
              <w:rPr>
                <w:sz w:val="21"/>
              </w:rPr>
              <w:t>逻辑左移</w:t>
            </w:r>
            <w:r>
              <w:rPr>
                <w:rFonts w:hint="eastAsia"/>
                <w:sz w:val="21"/>
              </w:rPr>
              <w:t xml:space="preserve"> </w:t>
            </w:r>
            <w:r>
              <w:rPr>
                <w:color w:val="FF0000"/>
                <w:sz w:val="21"/>
              </w:rPr>
              <w:t>（</w:t>
            </w:r>
            <w:r>
              <w:rPr>
                <w:color w:val="FF0000"/>
                <w:sz w:val="21"/>
              </w:rPr>
              <w:t>Y</w:t>
            </w:r>
            <w:r>
              <w:rPr>
                <w:color w:val="FF0000"/>
                <w:sz w:val="21"/>
              </w:rPr>
              <w:t>取低五位）</w:t>
            </w:r>
            <w:r>
              <w:rPr>
                <w:sz w:val="21"/>
              </w:rPr>
              <w:t xml:space="preserve">  Result2=0</w:t>
            </w:r>
          </w:p>
        </w:tc>
      </w:tr>
      <w:tr w:rsidR="003527FF" w14:paraId="33D181E2" w14:textId="77777777" w:rsidTr="008A24A3">
        <w:trPr>
          <w:jc w:val="center"/>
        </w:trPr>
        <w:tc>
          <w:tcPr>
            <w:tcW w:w="1034" w:type="dxa"/>
            <w:tcBorders>
              <w:top w:val="single" w:sz="8" w:space="0" w:color="008000"/>
              <w:bottom w:val="single" w:sz="8" w:space="0" w:color="008000"/>
            </w:tcBorders>
          </w:tcPr>
          <w:p w14:paraId="30E1C1EF" w14:textId="77777777" w:rsidR="003527FF" w:rsidRDefault="003527FF" w:rsidP="008A24A3">
            <w:pPr>
              <w:pStyle w:val="affb"/>
              <w:ind w:firstLineChars="0" w:firstLine="0"/>
              <w:jc w:val="center"/>
            </w:pPr>
            <w:r>
              <w:t>0001</w:t>
            </w:r>
          </w:p>
        </w:tc>
        <w:tc>
          <w:tcPr>
            <w:tcW w:w="992" w:type="dxa"/>
            <w:tcBorders>
              <w:top w:val="single" w:sz="8" w:space="0" w:color="008000"/>
              <w:bottom w:val="single" w:sz="8" w:space="0" w:color="008000"/>
            </w:tcBorders>
          </w:tcPr>
          <w:p w14:paraId="5FD9CB68" w14:textId="77777777" w:rsidR="003527FF" w:rsidRDefault="003527FF" w:rsidP="008A24A3">
            <w:pPr>
              <w:jc w:val="center"/>
            </w:pPr>
            <w:r>
              <w:t>1</w:t>
            </w:r>
          </w:p>
        </w:tc>
        <w:tc>
          <w:tcPr>
            <w:tcW w:w="5387" w:type="dxa"/>
            <w:tcBorders>
              <w:top w:val="single" w:sz="8" w:space="0" w:color="008000"/>
              <w:bottom w:val="single" w:sz="8" w:space="0" w:color="008000"/>
            </w:tcBorders>
            <w:vAlign w:val="center"/>
          </w:tcPr>
          <w:p w14:paraId="415D4FF7" w14:textId="77777777" w:rsidR="003527FF" w:rsidRDefault="003527FF" w:rsidP="008A24A3">
            <w:pPr>
              <w:jc w:val="left"/>
              <w:rPr>
                <w:sz w:val="21"/>
              </w:rPr>
            </w:pPr>
            <w:r>
              <w:rPr>
                <w:sz w:val="21"/>
              </w:rPr>
              <w:t xml:space="preserve">Result = X &gt;&gt;&gt;Y  </w:t>
            </w:r>
            <w:r>
              <w:rPr>
                <w:sz w:val="21"/>
              </w:rPr>
              <w:t>逻辑右移</w:t>
            </w:r>
            <w:r>
              <w:rPr>
                <w:sz w:val="21"/>
              </w:rPr>
              <w:t xml:space="preserve"> </w:t>
            </w:r>
            <w:r>
              <w:rPr>
                <w:color w:val="FF0000"/>
                <w:sz w:val="21"/>
              </w:rPr>
              <w:t>（</w:t>
            </w:r>
            <w:r>
              <w:rPr>
                <w:color w:val="FF0000"/>
                <w:sz w:val="21"/>
              </w:rPr>
              <w:t>Y</w:t>
            </w:r>
            <w:r>
              <w:rPr>
                <w:color w:val="FF0000"/>
                <w:sz w:val="21"/>
              </w:rPr>
              <w:t>取低五位）</w:t>
            </w:r>
            <w:r>
              <w:rPr>
                <w:sz w:val="21"/>
              </w:rPr>
              <w:t xml:space="preserve">  Result2=0</w:t>
            </w:r>
          </w:p>
        </w:tc>
      </w:tr>
      <w:tr w:rsidR="003527FF" w14:paraId="37B12F92" w14:textId="77777777" w:rsidTr="008A24A3">
        <w:trPr>
          <w:jc w:val="center"/>
        </w:trPr>
        <w:tc>
          <w:tcPr>
            <w:tcW w:w="1034" w:type="dxa"/>
            <w:tcBorders>
              <w:top w:val="single" w:sz="8" w:space="0" w:color="008000"/>
              <w:bottom w:val="single" w:sz="8" w:space="0" w:color="008000"/>
            </w:tcBorders>
          </w:tcPr>
          <w:p w14:paraId="07709C10" w14:textId="77777777" w:rsidR="003527FF" w:rsidRDefault="003527FF" w:rsidP="008A24A3">
            <w:pPr>
              <w:pStyle w:val="affb"/>
              <w:ind w:firstLineChars="0" w:firstLine="0"/>
              <w:jc w:val="center"/>
            </w:pPr>
            <w:r>
              <w:rPr>
                <w:rFonts w:hint="eastAsia"/>
              </w:rPr>
              <w:t>0010</w:t>
            </w:r>
          </w:p>
        </w:tc>
        <w:tc>
          <w:tcPr>
            <w:tcW w:w="992" w:type="dxa"/>
            <w:tcBorders>
              <w:top w:val="single" w:sz="8" w:space="0" w:color="008000"/>
              <w:bottom w:val="single" w:sz="8" w:space="0" w:color="008000"/>
            </w:tcBorders>
          </w:tcPr>
          <w:p w14:paraId="061FC6F1" w14:textId="77777777" w:rsidR="003527FF" w:rsidRDefault="003527FF" w:rsidP="008A24A3">
            <w:pPr>
              <w:jc w:val="center"/>
            </w:pPr>
            <w:r>
              <w:t>2</w:t>
            </w:r>
          </w:p>
        </w:tc>
        <w:tc>
          <w:tcPr>
            <w:tcW w:w="5387" w:type="dxa"/>
            <w:tcBorders>
              <w:top w:val="single" w:sz="8" w:space="0" w:color="008000"/>
              <w:bottom w:val="single" w:sz="8" w:space="0" w:color="008000"/>
            </w:tcBorders>
            <w:vAlign w:val="center"/>
          </w:tcPr>
          <w:p w14:paraId="0C1FB6B7" w14:textId="77777777" w:rsidR="003527FF" w:rsidRDefault="003527FF" w:rsidP="008A24A3">
            <w:pPr>
              <w:jc w:val="left"/>
              <w:rPr>
                <w:sz w:val="21"/>
              </w:rPr>
            </w:pPr>
            <w:r>
              <w:rPr>
                <w:sz w:val="21"/>
              </w:rPr>
              <w:t xml:space="preserve">Result = X &gt;&gt; Y   </w:t>
            </w:r>
            <w:r>
              <w:rPr>
                <w:sz w:val="21"/>
              </w:rPr>
              <w:t>算术右移</w:t>
            </w:r>
            <w:r>
              <w:rPr>
                <w:rFonts w:hint="eastAsia"/>
                <w:sz w:val="21"/>
              </w:rPr>
              <w:t xml:space="preserve"> </w:t>
            </w:r>
            <w:r>
              <w:rPr>
                <w:color w:val="FF0000"/>
                <w:sz w:val="21"/>
              </w:rPr>
              <w:t>（</w:t>
            </w:r>
            <w:r>
              <w:rPr>
                <w:color w:val="FF0000"/>
                <w:sz w:val="21"/>
              </w:rPr>
              <w:t>Y</w:t>
            </w:r>
            <w:r>
              <w:rPr>
                <w:color w:val="FF0000"/>
                <w:sz w:val="21"/>
              </w:rPr>
              <w:t>取低五位）</w:t>
            </w:r>
            <w:r>
              <w:rPr>
                <w:sz w:val="21"/>
              </w:rPr>
              <w:t xml:space="preserve">  </w:t>
            </w:r>
            <w:r>
              <w:rPr>
                <w:sz w:val="21"/>
              </w:rPr>
              <w:lastRenderedPageBreak/>
              <w:t>Result2=0</w:t>
            </w:r>
          </w:p>
        </w:tc>
      </w:tr>
      <w:tr w:rsidR="003527FF" w14:paraId="2073EFDF" w14:textId="77777777" w:rsidTr="008A24A3">
        <w:trPr>
          <w:jc w:val="center"/>
        </w:trPr>
        <w:tc>
          <w:tcPr>
            <w:tcW w:w="1034" w:type="dxa"/>
            <w:tcBorders>
              <w:top w:val="single" w:sz="8" w:space="0" w:color="008000"/>
              <w:bottom w:val="single" w:sz="8" w:space="0" w:color="008000"/>
            </w:tcBorders>
          </w:tcPr>
          <w:p w14:paraId="237ACA82" w14:textId="77777777" w:rsidR="003527FF" w:rsidRDefault="003527FF" w:rsidP="008A24A3">
            <w:pPr>
              <w:pStyle w:val="affb"/>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38B7A83B" w14:textId="77777777" w:rsidR="003527FF" w:rsidRDefault="003527FF" w:rsidP="008A24A3">
            <w:pPr>
              <w:jc w:val="center"/>
            </w:pPr>
            <w:r>
              <w:t>3</w:t>
            </w:r>
          </w:p>
        </w:tc>
        <w:tc>
          <w:tcPr>
            <w:tcW w:w="5387" w:type="dxa"/>
            <w:tcBorders>
              <w:top w:val="single" w:sz="8" w:space="0" w:color="008000"/>
              <w:bottom w:val="single" w:sz="8" w:space="0" w:color="008000"/>
            </w:tcBorders>
            <w:vAlign w:val="center"/>
          </w:tcPr>
          <w:p w14:paraId="78BDB273" w14:textId="77777777" w:rsidR="003527FF" w:rsidRDefault="003527FF" w:rsidP="008A24A3">
            <w:pPr>
              <w:pStyle w:val="affb"/>
              <w:ind w:firstLineChars="0" w:firstLine="0"/>
              <w:jc w:val="left"/>
            </w:pPr>
            <w:r>
              <w:t xml:space="preserve">Result = (X * Y)[31:0];  Result2 = (X * Y)[63:32] </w:t>
            </w:r>
            <w:r>
              <w:t>有符号</w:t>
            </w:r>
          </w:p>
        </w:tc>
      </w:tr>
      <w:tr w:rsidR="003527FF" w14:paraId="73966A86" w14:textId="77777777" w:rsidTr="008A24A3">
        <w:trPr>
          <w:jc w:val="center"/>
        </w:trPr>
        <w:tc>
          <w:tcPr>
            <w:tcW w:w="1034" w:type="dxa"/>
            <w:tcBorders>
              <w:top w:val="single" w:sz="8" w:space="0" w:color="008000"/>
              <w:bottom w:val="single" w:sz="8" w:space="0" w:color="008000"/>
            </w:tcBorders>
          </w:tcPr>
          <w:p w14:paraId="1AC60EDD" w14:textId="77777777" w:rsidR="003527FF" w:rsidRDefault="003527FF" w:rsidP="008A24A3">
            <w:pPr>
              <w:pStyle w:val="affb"/>
              <w:ind w:firstLineChars="0" w:firstLine="0"/>
              <w:jc w:val="center"/>
            </w:pPr>
            <w:r>
              <w:t>0100</w:t>
            </w:r>
          </w:p>
        </w:tc>
        <w:tc>
          <w:tcPr>
            <w:tcW w:w="992" w:type="dxa"/>
            <w:tcBorders>
              <w:top w:val="single" w:sz="8" w:space="0" w:color="008000"/>
              <w:bottom w:val="single" w:sz="8" w:space="0" w:color="008000"/>
            </w:tcBorders>
          </w:tcPr>
          <w:p w14:paraId="3B34E763" w14:textId="77777777" w:rsidR="003527FF" w:rsidRDefault="003527FF" w:rsidP="008A24A3">
            <w:pPr>
              <w:jc w:val="center"/>
            </w:pPr>
            <w:r>
              <w:t>4</w:t>
            </w:r>
          </w:p>
        </w:tc>
        <w:tc>
          <w:tcPr>
            <w:tcW w:w="5387" w:type="dxa"/>
            <w:tcBorders>
              <w:top w:val="single" w:sz="8" w:space="0" w:color="008000"/>
              <w:bottom w:val="single" w:sz="8" w:space="0" w:color="008000"/>
            </w:tcBorders>
            <w:vAlign w:val="center"/>
          </w:tcPr>
          <w:p w14:paraId="779D9628" w14:textId="77777777" w:rsidR="003527FF" w:rsidRDefault="003527FF" w:rsidP="008A24A3">
            <w:pPr>
              <w:jc w:val="left"/>
              <w:rPr>
                <w:sz w:val="21"/>
              </w:rPr>
            </w:pPr>
            <w:r>
              <w:rPr>
                <w:sz w:val="21"/>
              </w:rPr>
              <w:t xml:space="preserve">Result = X/Y;   Result2 = X%Y  </w:t>
            </w:r>
            <w:r>
              <w:rPr>
                <w:sz w:val="21"/>
              </w:rPr>
              <w:t>无符号</w:t>
            </w:r>
          </w:p>
        </w:tc>
      </w:tr>
      <w:tr w:rsidR="003527FF" w14:paraId="437CA347" w14:textId="77777777" w:rsidTr="008A24A3">
        <w:trPr>
          <w:jc w:val="center"/>
        </w:trPr>
        <w:tc>
          <w:tcPr>
            <w:tcW w:w="1034" w:type="dxa"/>
            <w:tcBorders>
              <w:top w:val="single" w:sz="8" w:space="0" w:color="008000"/>
              <w:bottom w:val="single" w:sz="8" w:space="0" w:color="008000"/>
            </w:tcBorders>
          </w:tcPr>
          <w:p w14:paraId="6C818964" w14:textId="77777777" w:rsidR="003527FF" w:rsidRDefault="003527FF" w:rsidP="008A24A3">
            <w:pPr>
              <w:pStyle w:val="affb"/>
              <w:ind w:firstLineChars="0" w:firstLine="0"/>
              <w:jc w:val="center"/>
            </w:pPr>
            <w:r>
              <w:t>0101</w:t>
            </w:r>
          </w:p>
        </w:tc>
        <w:tc>
          <w:tcPr>
            <w:tcW w:w="992" w:type="dxa"/>
            <w:tcBorders>
              <w:top w:val="single" w:sz="8" w:space="0" w:color="008000"/>
              <w:bottom w:val="single" w:sz="8" w:space="0" w:color="008000"/>
            </w:tcBorders>
          </w:tcPr>
          <w:p w14:paraId="4080C521" w14:textId="77777777" w:rsidR="003527FF" w:rsidRDefault="003527FF" w:rsidP="008A24A3">
            <w:pPr>
              <w:jc w:val="center"/>
            </w:pPr>
            <w:r>
              <w:t>5</w:t>
            </w:r>
          </w:p>
        </w:tc>
        <w:tc>
          <w:tcPr>
            <w:tcW w:w="5387" w:type="dxa"/>
            <w:tcBorders>
              <w:top w:val="single" w:sz="8" w:space="0" w:color="008000"/>
              <w:bottom w:val="single" w:sz="8" w:space="0" w:color="008000"/>
            </w:tcBorders>
            <w:vAlign w:val="center"/>
          </w:tcPr>
          <w:p w14:paraId="271749F2" w14:textId="77777777" w:rsidR="003527FF" w:rsidRDefault="003527FF" w:rsidP="008A24A3">
            <w:pPr>
              <w:jc w:val="left"/>
              <w:rPr>
                <w:sz w:val="21"/>
              </w:rPr>
            </w:pPr>
            <w:r>
              <w:rPr>
                <w:sz w:val="21"/>
              </w:rPr>
              <w:t xml:space="preserve">Result = X + Y  Result2=0  (Set OF/CF)   </w:t>
            </w:r>
          </w:p>
        </w:tc>
      </w:tr>
      <w:tr w:rsidR="003527FF" w14:paraId="5D96B8D9" w14:textId="77777777" w:rsidTr="008A24A3">
        <w:trPr>
          <w:jc w:val="center"/>
        </w:trPr>
        <w:tc>
          <w:tcPr>
            <w:tcW w:w="1034" w:type="dxa"/>
            <w:tcBorders>
              <w:top w:val="single" w:sz="8" w:space="0" w:color="008000"/>
              <w:bottom w:val="nil"/>
            </w:tcBorders>
          </w:tcPr>
          <w:p w14:paraId="1F90B6E2" w14:textId="77777777" w:rsidR="003527FF" w:rsidRDefault="003527FF" w:rsidP="008A24A3">
            <w:pPr>
              <w:pStyle w:val="affb"/>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0DC4B8A6" w14:textId="77777777" w:rsidR="003527FF" w:rsidRDefault="003527FF" w:rsidP="008A24A3">
            <w:pPr>
              <w:jc w:val="center"/>
            </w:pPr>
            <w:r>
              <w:t>6</w:t>
            </w:r>
          </w:p>
        </w:tc>
        <w:tc>
          <w:tcPr>
            <w:tcW w:w="5387" w:type="dxa"/>
            <w:tcBorders>
              <w:top w:val="single" w:sz="8" w:space="0" w:color="008000"/>
              <w:bottom w:val="nil"/>
            </w:tcBorders>
            <w:vAlign w:val="center"/>
          </w:tcPr>
          <w:p w14:paraId="4EEC62CA" w14:textId="77777777" w:rsidR="003527FF" w:rsidRDefault="003527FF" w:rsidP="008A24A3">
            <w:pPr>
              <w:jc w:val="left"/>
              <w:rPr>
                <w:sz w:val="21"/>
              </w:rPr>
            </w:pPr>
            <w:r>
              <w:rPr>
                <w:sz w:val="21"/>
              </w:rPr>
              <w:t>Result = X - Y  Result2=0  (Set OF/CF)</w:t>
            </w:r>
          </w:p>
        </w:tc>
      </w:tr>
      <w:tr w:rsidR="003527FF" w14:paraId="27634064" w14:textId="77777777" w:rsidTr="008A24A3">
        <w:trPr>
          <w:jc w:val="center"/>
        </w:trPr>
        <w:tc>
          <w:tcPr>
            <w:tcW w:w="1034" w:type="dxa"/>
            <w:tcBorders>
              <w:top w:val="single" w:sz="8" w:space="0" w:color="008000"/>
              <w:bottom w:val="nil"/>
            </w:tcBorders>
          </w:tcPr>
          <w:p w14:paraId="7A3E3206" w14:textId="77777777" w:rsidR="003527FF" w:rsidRDefault="003527FF" w:rsidP="008A24A3">
            <w:pPr>
              <w:pStyle w:val="affb"/>
              <w:ind w:firstLineChars="0" w:firstLine="0"/>
              <w:jc w:val="center"/>
            </w:pPr>
            <w:r>
              <w:t>0111</w:t>
            </w:r>
          </w:p>
        </w:tc>
        <w:tc>
          <w:tcPr>
            <w:tcW w:w="992" w:type="dxa"/>
            <w:tcBorders>
              <w:top w:val="single" w:sz="8" w:space="0" w:color="008000"/>
              <w:bottom w:val="nil"/>
            </w:tcBorders>
          </w:tcPr>
          <w:p w14:paraId="3F11FE2D" w14:textId="77777777" w:rsidR="003527FF" w:rsidRDefault="003527FF" w:rsidP="008A24A3">
            <w:pPr>
              <w:pStyle w:val="affb"/>
              <w:ind w:firstLineChars="0" w:firstLine="0"/>
              <w:jc w:val="center"/>
            </w:pPr>
            <w:r>
              <w:t>7</w:t>
            </w:r>
          </w:p>
        </w:tc>
        <w:tc>
          <w:tcPr>
            <w:tcW w:w="5387" w:type="dxa"/>
            <w:tcBorders>
              <w:top w:val="single" w:sz="8" w:space="0" w:color="008000"/>
              <w:bottom w:val="nil"/>
            </w:tcBorders>
            <w:vAlign w:val="center"/>
          </w:tcPr>
          <w:p w14:paraId="3050D0B3" w14:textId="77777777" w:rsidR="003527FF" w:rsidRDefault="003527FF" w:rsidP="008A24A3">
            <w:pPr>
              <w:jc w:val="left"/>
              <w:rPr>
                <w:sz w:val="21"/>
              </w:rPr>
            </w:pPr>
            <w:r>
              <w:rPr>
                <w:sz w:val="21"/>
              </w:rPr>
              <w:t xml:space="preserve">Result = X &amp; Y  Result2=0  </w:t>
            </w:r>
          </w:p>
        </w:tc>
      </w:tr>
      <w:tr w:rsidR="003527FF" w14:paraId="481DDC48" w14:textId="77777777" w:rsidTr="008A24A3">
        <w:trPr>
          <w:jc w:val="center"/>
        </w:trPr>
        <w:tc>
          <w:tcPr>
            <w:tcW w:w="1034" w:type="dxa"/>
            <w:tcBorders>
              <w:top w:val="single" w:sz="8" w:space="0" w:color="008000"/>
              <w:bottom w:val="nil"/>
            </w:tcBorders>
          </w:tcPr>
          <w:p w14:paraId="25A9FC3E" w14:textId="77777777" w:rsidR="003527FF" w:rsidRDefault="003527FF" w:rsidP="008A24A3">
            <w:pPr>
              <w:pStyle w:val="affb"/>
              <w:ind w:firstLineChars="0" w:firstLine="0"/>
              <w:jc w:val="center"/>
            </w:pPr>
            <w:r>
              <w:t>1</w:t>
            </w:r>
            <w:r>
              <w:rPr>
                <w:rFonts w:hint="eastAsia"/>
              </w:rPr>
              <w:t>00</w:t>
            </w:r>
            <w:r>
              <w:t>0</w:t>
            </w:r>
          </w:p>
        </w:tc>
        <w:tc>
          <w:tcPr>
            <w:tcW w:w="992" w:type="dxa"/>
            <w:tcBorders>
              <w:top w:val="single" w:sz="8" w:space="0" w:color="008000"/>
              <w:bottom w:val="nil"/>
            </w:tcBorders>
          </w:tcPr>
          <w:p w14:paraId="053EAE0B" w14:textId="77777777" w:rsidR="003527FF" w:rsidRDefault="003527FF" w:rsidP="008A24A3">
            <w:pPr>
              <w:pStyle w:val="affb"/>
              <w:ind w:firstLineChars="0" w:firstLine="0"/>
              <w:jc w:val="center"/>
            </w:pPr>
            <w:r>
              <w:rPr>
                <w:rFonts w:hint="eastAsia"/>
              </w:rPr>
              <w:t>8</w:t>
            </w:r>
          </w:p>
        </w:tc>
        <w:tc>
          <w:tcPr>
            <w:tcW w:w="5387" w:type="dxa"/>
            <w:tcBorders>
              <w:top w:val="single" w:sz="8" w:space="0" w:color="008000"/>
              <w:bottom w:val="nil"/>
            </w:tcBorders>
          </w:tcPr>
          <w:p w14:paraId="50A79577" w14:textId="77777777" w:rsidR="003527FF" w:rsidRDefault="003527FF" w:rsidP="008A24A3">
            <w:pPr>
              <w:rPr>
                <w:sz w:val="21"/>
              </w:rPr>
            </w:pPr>
            <w:r>
              <w:rPr>
                <w:sz w:val="21"/>
              </w:rPr>
              <w:t>Result = X | Y  Result2=0</w:t>
            </w:r>
          </w:p>
        </w:tc>
      </w:tr>
      <w:tr w:rsidR="003527FF" w14:paraId="730B8C89" w14:textId="77777777" w:rsidTr="008A24A3">
        <w:trPr>
          <w:jc w:val="center"/>
        </w:trPr>
        <w:tc>
          <w:tcPr>
            <w:tcW w:w="1034" w:type="dxa"/>
            <w:tcBorders>
              <w:top w:val="single" w:sz="8" w:space="0" w:color="008000"/>
              <w:bottom w:val="nil"/>
            </w:tcBorders>
          </w:tcPr>
          <w:p w14:paraId="3C989F22" w14:textId="77777777" w:rsidR="003527FF" w:rsidRDefault="003527FF" w:rsidP="008A24A3">
            <w:pPr>
              <w:pStyle w:val="affb"/>
              <w:ind w:firstLineChars="0" w:firstLine="0"/>
              <w:jc w:val="center"/>
            </w:pPr>
            <w:r>
              <w:t>1</w:t>
            </w:r>
            <w:r>
              <w:rPr>
                <w:rFonts w:hint="eastAsia"/>
              </w:rPr>
              <w:t>00</w:t>
            </w:r>
            <w:r>
              <w:t>1</w:t>
            </w:r>
          </w:p>
        </w:tc>
        <w:tc>
          <w:tcPr>
            <w:tcW w:w="992" w:type="dxa"/>
            <w:tcBorders>
              <w:top w:val="single" w:sz="8" w:space="0" w:color="008000"/>
              <w:bottom w:val="nil"/>
            </w:tcBorders>
          </w:tcPr>
          <w:p w14:paraId="461DA12F" w14:textId="77777777" w:rsidR="003527FF" w:rsidRDefault="003527FF" w:rsidP="008A24A3">
            <w:pPr>
              <w:pStyle w:val="affb"/>
              <w:ind w:firstLineChars="0" w:firstLine="0"/>
              <w:jc w:val="center"/>
            </w:pPr>
            <w:r>
              <w:t>9</w:t>
            </w:r>
          </w:p>
        </w:tc>
        <w:tc>
          <w:tcPr>
            <w:tcW w:w="5387" w:type="dxa"/>
            <w:tcBorders>
              <w:top w:val="single" w:sz="8" w:space="0" w:color="008000"/>
              <w:bottom w:val="nil"/>
            </w:tcBorders>
          </w:tcPr>
          <w:p w14:paraId="79BD6D00" w14:textId="77777777" w:rsidR="003527FF" w:rsidRDefault="003527FF" w:rsidP="008A24A3">
            <w:pPr>
              <w:rPr>
                <w:sz w:val="21"/>
              </w:rPr>
            </w:pPr>
            <w:r>
              <w:rPr>
                <w:sz w:val="21"/>
              </w:rPr>
              <w:t>Result = X</w:t>
            </w:r>
            <w:r>
              <w:rPr>
                <w:rFonts w:ascii="SimSun" w:hAnsi="SimSun" w:hint="eastAsia"/>
                <w:sz w:val="21"/>
              </w:rPr>
              <w:t>⊕</w:t>
            </w:r>
            <w:r>
              <w:rPr>
                <w:sz w:val="21"/>
              </w:rPr>
              <w:t>Y  Result2=0</w:t>
            </w:r>
          </w:p>
        </w:tc>
      </w:tr>
      <w:tr w:rsidR="003527FF" w14:paraId="6CA12B16" w14:textId="77777777" w:rsidTr="008A24A3">
        <w:trPr>
          <w:jc w:val="center"/>
        </w:trPr>
        <w:tc>
          <w:tcPr>
            <w:tcW w:w="1034" w:type="dxa"/>
            <w:tcBorders>
              <w:top w:val="single" w:sz="8" w:space="0" w:color="008000"/>
              <w:bottom w:val="single" w:sz="8" w:space="0" w:color="008000"/>
            </w:tcBorders>
          </w:tcPr>
          <w:p w14:paraId="1D1B6792" w14:textId="77777777" w:rsidR="003527FF" w:rsidRDefault="003527FF" w:rsidP="008A24A3">
            <w:pPr>
              <w:pStyle w:val="affb"/>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3F6112FF" w14:textId="77777777" w:rsidR="003527FF" w:rsidRDefault="003527FF" w:rsidP="008A24A3">
            <w:pPr>
              <w:pStyle w:val="affb"/>
              <w:ind w:firstLineChars="0" w:firstLine="0"/>
              <w:jc w:val="center"/>
            </w:pPr>
            <w:r>
              <w:t>10</w:t>
            </w:r>
          </w:p>
        </w:tc>
        <w:tc>
          <w:tcPr>
            <w:tcW w:w="5387" w:type="dxa"/>
            <w:tcBorders>
              <w:top w:val="single" w:sz="8" w:space="0" w:color="008000"/>
              <w:bottom w:val="single" w:sz="8" w:space="0" w:color="008000"/>
            </w:tcBorders>
          </w:tcPr>
          <w:p w14:paraId="0A229B01" w14:textId="77777777" w:rsidR="003527FF" w:rsidRDefault="003527FF" w:rsidP="008A24A3">
            <w:pPr>
              <w:rPr>
                <w:sz w:val="21"/>
              </w:rPr>
            </w:pPr>
            <w:r>
              <w:rPr>
                <w:sz w:val="21"/>
              </w:rPr>
              <w:t>Result = ~(X |Y) Result2=0</w:t>
            </w:r>
          </w:p>
        </w:tc>
      </w:tr>
      <w:tr w:rsidR="003527FF" w14:paraId="1C91442B" w14:textId="77777777" w:rsidTr="008A24A3">
        <w:trPr>
          <w:jc w:val="center"/>
        </w:trPr>
        <w:tc>
          <w:tcPr>
            <w:tcW w:w="1034" w:type="dxa"/>
            <w:tcBorders>
              <w:top w:val="single" w:sz="8" w:space="0" w:color="008000"/>
              <w:bottom w:val="single" w:sz="8" w:space="0" w:color="008000"/>
            </w:tcBorders>
          </w:tcPr>
          <w:p w14:paraId="7DFECDE5" w14:textId="77777777" w:rsidR="003527FF" w:rsidRDefault="003527FF" w:rsidP="008A24A3">
            <w:pPr>
              <w:pStyle w:val="affb"/>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332DC167" w14:textId="77777777" w:rsidR="003527FF" w:rsidRDefault="003527FF" w:rsidP="008A24A3">
            <w:pPr>
              <w:pStyle w:val="affb"/>
              <w:ind w:firstLineChars="0" w:firstLine="0"/>
              <w:jc w:val="center"/>
            </w:pPr>
            <w:r>
              <w:t>11</w:t>
            </w:r>
          </w:p>
        </w:tc>
        <w:tc>
          <w:tcPr>
            <w:tcW w:w="5387" w:type="dxa"/>
            <w:tcBorders>
              <w:top w:val="single" w:sz="8" w:space="0" w:color="008000"/>
              <w:bottom w:val="single" w:sz="8" w:space="0" w:color="008000"/>
            </w:tcBorders>
          </w:tcPr>
          <w:p w14:paraId="7D6165F4" w14:textId="77777777" w:rsidR="003527FF" w:rsidRDefault="003527FF" w:rsidP="008A24A3">
            <w:pPr>
              <w:rPr>
                <w:rFonts w:ascii="Calibri" w:hAnsi="Calibri"/>
                <w:sz w:val="21"/>
                <w:szCs w:val="22"/>
              </w:rPr>
            </w:pPr>
            <w:r>
              <w:rPr>
                <w:rFonts w:ascii="Calibri" w:hAnsi="Calibri"/>
                <w:sz w:val="21"/>
                <w:szCs w:val="22"/>
              </w:rPr>
              <w:t>Result = (X &lt; Y) ? 1 : 0 Signed  Result2=0</w:t>
            </w:r>
          </w:p>
        </w:tc>
      </w:tr>
      <w:tr w:rsidR="003527FF" w14:paraId="1F7BACE3" w14:textId="77777777" w:rsidTr="008A24A3">
        <w:trPr>
          <w:jc w:val="center"/>
        </w:trPr>
        <w:tc>
          <w:tcPr>
            <w:tcW w:w="1034" w:type="dxa"/>
            <w:tcBorders>
              <w:top w:val="single" w:sz="8" w:space="0" w:color="008000"/>
              <w:bottom w:val="single" w:sz="8" w:space="0" w:color="008000"/>
            </w:tcBorders>
          </w:tcPr>
          <w:p w14:paraId="0BF0E949" w14:textId="77777777" w:rsidR="003527FF" w:rsidRDefault="003527FF" w:rsidP="008A24A3">
            <w:pPr>
              <w:pStyle w:val="affb"/>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343249D2" w14:textId="77777777" w:rsidR="003527FF" w:rsidRDefault="003527FF" w:rsidP="008A24A3">
            <w:pPr>
              <w:pStyle w:val="affb"/>
              <w:ind w:firstLineChars="0" w:firstLine="0"/>
              <w:jc w:val="center"/>
            </w:pPr>
            <w:r>
              <w:t>12</w:t>
            </w:r>
          </w:p>
        </w:tc>
        <w:tc>
          <w:tcPr>
            <w:tcW w:w="5387" w:type="dxa"/>
            <w:tcBorders>
              <w:top w:val="single" w:sz="8" w:space="0" w:color="008000"/>
              <w:bottom w:val="single" w:sz="8" w:space="0" w:color="008000"/>
            </w:tcBorders>
          </w:tcPr>
          <w:p w14:paraId="0846CEE4" w14:textId="77777777" w:rsidR="003527FF" w:rsidRDefault="003527FF" w:rsidP="008A24A3">
            <w:pPr>
              <w:rPr>
                <w:rFonts w:ascii="Calibri" w:hAnsi="Calibri"/>
                <w:sz w:val="21"/>
                <w:szCs w:val="22"/>
              </w:rPr>
            </w:pPr>
            <w:r>
              <w:rPr>
                <w:rFonts w:ascii="Calibri" w:hAnsi="Calibri"/>
                <w:sz w:val="21"/>
                <w:szCs w:val="22"/>
              </w:rPr>
              <w:t>Result = (X &lt; Y) ? 1 : 0 Unsigned Result2=0</w:t>
            </w:r>
          </w:p>
        </w:tc>
      </w:tr>
      <w:tr w:rsidR="003527FF" w14:paraId="0A6A9ADA" w14:textId="77777777" w:rsidTr="008A24A3">
        <w:trPr>
          <w:jc w:val="center"/>
        </w:trPr>
        <w:tc>
          <w:tcPr>
            <w:tcW w:w="1034" w:type="dxa"/>
            <w:tcBorders>
              <w:top w:val="single" w:sz="8" w:space="0" w:color="008000"/>
              <w:bottom w:val="single" w:sz="8" w:space="0" w:color="008000"/>
            </w:tcBorders>
          </w:tcPr>
          <w:p w14:paraId="66A452CF" w14:textId="77777777" w:rsidR="003527FF" w:rsidRDefault="003527FF" w:rsidP="008A24A3">
            <w:pPr>
              <w:pStyle w:val="affb"/>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4909C0F1" w14:textId="77777777" w:rsidR="003527FF" w:rsidRDefault="003527FF" w:rsidP="008A24A3">
            <w:pPr>
              <w:pStyle w:val="affb"/>
              <w:ind w:firstLineChars="0" w:firstLine="0"/>
              <w:jc w:val="center"/>
            </w:pPr>
            <w:r>
              <w:t>13</w:t>
            </w:r>
          </w:p>
        </w:tc>
        <w:tc>
          <w:tcPr>
            <w:tcW w:w="5387" w:type="dxa"/>
            <w:tcBorders>
              <w:top w:val="single" w:sz="8" w:space="0" w:color="008000"/>
              <w:bottom w:val="single" w:sz="8" w:space="0" w:color="008000"/>
            </w:tcBorders>
          </w:tcPr>
          <w:p w14:paraId="163BAD0D" w14:textId="77777777" w:rsidR="003527FF" w:rsidRDefault="003527FF" w:rsidP="008A24A3">
            <w:pPr>
              <w:rPr>
                <w:rFonts w:ascii="Calibri" w:hAnsi="Calibri"/>
                <w:sz w:val="21"/>
                <w:szCs w:val="22"/>
              </w:rPr>
            </w:pPr>
            <w:r>
              <w:rPr>
                <w:rFonts w:ascii="Calibri" w:hAnsi="Calibri"/>
                <w:sz w:val="21"/>
                <w:szCs w:val="22"/>
              </w:rPr>
              <w:t>Result = Result2=0</w:t>
            </w:r>
          </w:p>
        </w:tc>
      </w:tr>
      <w:tr w:rsidR="003527FF" w14:paraId="502A1B91" w14:textId="77777777" w:rsidTr="008A24A3">
        <w:trPr>
          <w:jc w:val="center"/>
        </w:trPr>
        <w:tc>
          <w:tcPr>
            <w:tcW w:w="1034" w:type="dxa"/>
            <w:tcBorders>
              <w:top w:val="single" w:sz="8" w:space="0" w:color="008000"/>
              <w:bottom w:val="single" w:sz="8" w:space="0" w:color="008000"/>
            </w:tcBorders>
          </w:tcPr>
          <w:p w14:paraId="36C3497B" w14:textId="77777777" w:rsidR="003527FF" w:rsidRDefault="003527FF" w:rsidP="008A24A3">
            <w:pPr>
              <w:pStyle w:val="affb"/>
              <w:ind w:firstLineChars="0" w:firstLine="0"/>
              <w:jc w:val="center"/>
            </w:pPr>
            <w:r>
              <w:t>1110</w:t>
            </w:r>
          </w:p>
        </w:tc>
        <w:tc>
          <w:tcPr>
            <w:tcW w:w="992" w:type="dxa"/>
            <w:tcBorders>
              <w:top w:val="single" w:sz="8" w:space="0" w:color="008000"/>
              <w:bottom w:val="single" w:sz="8" w:space="0" w:color="008000"/>
            </w:tcBorders>
          </w:tcPr>
          <w:p w14:paraId="7CE6B491" w14:textId="77777777" w:rsidR="003527FF" w:rsidRDefault="003527FF" w:rsidP="008A24A3">
            <w:pPr>
              <w:pStyle w:val="affb"/>
              <w:ind w:firstLineChars="0" w:firstLine="0"/>
              <w:jc w:val="center"/>
            </w:pPr>
            <w:r>
              <w:t>14</w:t>
            </w:r>
          </w:p>
        </w:tc>
        <w:tc>
          <w:tcPr>
            <w:tcW w:w="5387" w:type="dxa"/>
            <w:tcBorders>
              <w:top w:val="single" w:sz="8" w:space="0" w:color="008000"/>
              <w:bottom w:val="single" w:sz="8" w:space="0" w:color="008000"/>
            </w:tcBorders>
          </w:tcPr>
          <w:p w14:paraId="39AA2A6B" w14:textId="77777777" w:rsidR="003527FF" w:rsidRDefault="003527FF" w:rsidP="008A24A3">
            <w:pPr>
              <w:rPr>
                <w:rFonts w:ascii="Calibri" w:hAnsi="Calibri"/>
                <w:sz w:val="21"/>
                <w:szCs w:val="22"/>
              </w:rPr>
            </w:pPr>
            <w:r>
              <w:rPr>
                <w:rFonts w:ascii="Calibri" w:hAnsi="Calibri"/>
                <w:sz w:val="21"/>
                <w:szCs w:val="22"/>
              </w:rPr>
              <w:t>Result = Result2=0</w:t>
            </w:r>
          </w:p>
        </w:tc>
      </w:tr>
      <w:tr w:rsidR="003527FF" w14:paraId="609DBE23" w14:textId="77777777" w:rsidTr="008A24A3">
        <w:trPr>
          <w:jc w:val="center"/>
        </w:trPr>
        <w:tc>
          <w:tcPr>
            <w:tcW w:w="1034" w:type="dxa"/>
            <w:tcBorders>
              <w:top w:val="single" w:sz="8" w:space="0" w:color="008000"/>
              <w:bottom w:val="single" w:sz="12" w:space="0" w:color="008000"/>
            </w:tcBorders>
          </w:tcPr>
          <w:p w14:paraId="7A707B90" w14:textId="77777777" w:rsidR="003527FF" w:rsidRDefault="003527FF" w:rsidP="008A24A3">
            <w:pPr>
              <w:pStyle w:val="affb"/>
              <w:ind w:firstLineChars="0" w:firstLine="0"/>
              <w:jc w:val="center"/>
            </w:pPr>
            <w:r>
              <w:t>1111</w:t>
            </w:r>
          </w:p>
        </w:tc>
        <w:tc>
          <w:tcPr>
            <w:tcW w:w="992" w:type="dxa"/>
            <w:tcBorders>
              <w:top w:val="single" w:sz="8" w:space="0" w:color="008000"/>
              <w:bottom w:val="single" w:sz="12" w:space="0" w:color="008000"/>
            </w:tcBorders>
          </w:tcPr>
          <w:p w14:paraId="4841471C" w14:textId="77777777" w:rsidR="003527FF" w:rsidRDefault="003527FF" w:rsidP="008A24A3">
            <w:pPr>
              <w:pStyle w:val="affb"/>
              <w:ind w:firstLineChars="0" w:firstLine="0"/>
              <w:jc w:val="center"/>
            </w:pPr>
            <w:r>
              <w:t>15</w:t>
            </w:r>
          </w:p>
        </w:tc>
        <w:tc>
          <w:tcPr>
            <w:tcW w:w="5387" w:type="dxa"/>
            <w:tcBorders>
              <w:top w:val="single" w:sz="8" w:space="0" w:color="008000"/>
              <w:bottom w:val="single" w:sz="12" w:space="0" w:color="008000"/>
            </w:tcBorders>
          </w:tcPr>
          <w:p w14:paraId="0B51EA7F" w14:textId="77777777" w:rsidR="003527FF" w:rsidRDefault="003527FF" w:rsidP="008A24A3">
            <w:pPr>
              <w:rPr>
                <w:rFonts w:ascii="Calibri" w:hAnsi="Calibri"/>
                <w:sz w:val="21"/>
                <w:szCs w:val="22"/>
              </w:rPr>
            </w:pPr>
            <w:r>
              <w:rPr>
                <w:rFonts w:ascii="Calibri" w:hAnsi="Calibri"/>
                <w:sz w:val="21"/>
                <w:szCs w:val="22"/>
              </w:rPr>
              <w:t>Result = Result2=0</w:t>
            </w:r>
          </w:p>
        </w:tc>
      </w:tr>
    </w:tbl>
    <w:p w14:paraId="1E9420CE" w14:textId="77777777" w:rsidR="003527FF" w:rsidRDefault="003527FF" w:rsidP="003527FF">
      <w:pPr>
        <w:pStyle w:val="2"/>
      </w:pPr>
      <w:r>
        <w:rPr>
          <w:rFonts w:hint="eastAsia"/>
        </w:rPr>
        <w:t>方案设计</w:t>
      </w:r>
    </w:p>
    <w:p w14:paraId="33BB3B61" w14:textId="77777777" w:rsidR="003527FF" w:rsidRDefault="003527FF" w:rsidP="003527FF">
      <w:pPr>
        <w:pStyle w:val="30"/>
        <w:spacing w:beforeLines="0" w:before="229" w:afterLines="0" w:after="229"/>
        <w:rPr>
          <w:bCs w:val="0"/>
        </w:rPr>
      </w:pPr>
      <w:r>
        <w:rPr>
          <w:rFonts w:hint="eastAsia"/>
          <w:bCs w:val="0"/>
        </w:rPr>
        <w:t>XXX</w:t>
      </w:r>
    </w:p>
    <w:p w14:paraId="30E1C916" w14:textId="77777777" w:rsidR="003527FF" w:rsidRDefault="003527FF" w:rsidP="003527FF">
      <w:pPr>
        <w:pStyle w:val="a3"/>
        <w:ind w:firstLineChars="0"/>
        <w:rPr>
          <w:color w:val="FF0000"/>
        </w:rPr>
      </w:pPr>
      <w:commentRangeStart w:id="43"/>
      <w:r>
        <w:rPr>
          <w:rFonts w:hint="eastAsia"/>
          <w:color w:val="FF0000"/>
        </w:rPr>
        <w:t>所有方案应将设计思路和设计原理、过程写清楚，为什么这样设计，各部件之间的关系，仅仅粘贴一张电路图是不合格的报告。</w:t>
      </w:r>
      <w:commentRangeEnd w:id="43"/>
      <w:r>
        <w:rPr>
          <w:rStyle w:val="aff0"/>
        </w:rPr>
        <w:commentReference w:id="43"/>
      </w:r>
    </w:p>
    <w:p w14:paraId="60EC2A74" w14:textId="77777777" w:rsidR="003527FF" w:rsidRDefault="003527FF" w:rsidP="003527FF">
      <w:pPr>
        <w:pStyle w:val="30"/>
        <w:spacing w:beforeLines="0" w:before="229" w:afterLines="0" w:after="229"/>
      </w:pPr>
      <w:r>
        <w:rPr>
          <w:rFonts w:hint="eastAsia"/>
          <w:bCs w:val="0"/>
        </w:rPr>
        <w:lastRenderedPageBreak/>
        <w:t>XXX</w:t>
      </w:r>
    </w:p>
    <w:p w14:paraId="5F259FB2" w14:textId="77777777" w:rsidR="003527FF" w:rsidRDefault="003527FF" w:rsidP="003527FF">
      <w:pPr>
        <w:pStyle w:val="30"/>
        <w:spacing w:beforeLines="0" w:before="229" w:afterLines="0" w:after="229"/>
      </w:pPr>
      <w:r>
        <w:rPr>
          <w:rFonts w:hint="eastAsia"/>
          <w:bCs w:val="0"/>
        </w:rPr>
        <w:t>XXX</w:t>
      </w:r>
    </w:p>
    <w:p w14:paraId="416C5DA9" w14:textId="77777777" w:rsidR="003527FF" w:rsidRDefault="003527FF" w:rsidP="003527FF">
      <w:pPr>
        <w:pStyle w:val="a3"/>
        <w:keepNext/>
        <w:ind w:firstLineChars="0" w:firstLine="0"/>
      </w:pPr>
      <w:commentRangeStart w:id="44"/>
      <w:r>
        <w:rPr>
          <w:rFonts w:hint="eastAsia"/>
          <w:noProof/>
        </w:rPr>
        <w:drawing>
          <wp:inline distT="0" distB="0" distL="0" distR="0" wp14:anchorId="76E0C7B8" wp14:editId="285AC2C6">
            <wp:extent cx="5605780" cy="3816350"/>
            <wp:effectExtent l="0" t="0" r="0" b="0"/>
            <wp:docPr id="10"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t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05780" cy="3816350"/>
                    </a:xfrm>
                    <a:prstGeom prst="rect">
                      <a:avLst/>
                    </a:prstGeom>
                    <a:noFill/>
                    <a:ln>
                      <a:noFill/>
                    </a:ln>
                  </pic:spPr>
                </pic:pic>
              </a:graphicData>
            </a:graphic>
          </wp:inline>
        </w:drawing>
      </w:r>
      <w:commentRangeEnd w:id="44"/>
      <w:r>
        <w:rPr>
          <w:rStyle w:val="aff0"/>
        </w:rPr>
        <w:commentReference w:id="44"/>
      </w:r>
    </w:p>
    <w:p w14:paraId="7551E8BE" w14:textId="77777777" w:rsidR="003527FF" w:rsidRDefault="003527FF" w:rsidP="003527FF">
      <w:pPr>
        <w:pStyle w:val="a8"/>
        <w:spacing w:before="91" w:after="91"/>
        <w:rPr>
          <w:szCs w:val="21"/>
        </w:rPr>
      </w:pPr>
      <w:r>
        <w:t>图</w:t>
      </w:r>
      <w:r>
        <w:rPr>
          <w:noProof/>
        </w:rPr>
        <w:fldChar w:fldCharType="begin"/>
      </w:r>
      <w:r>
        <w:rPr>
          <w:noProof/>
        </w:rPr>
        <w:instrText xml:space="preserve"> STYLEREF 1 \s </w:instrText>
      </w:r>
      <w:r>
        <w:rPr>
          <w:noProof/>
        </w:rPr>
        <w:fldChar w:fldCharType="separate"/>
      </w:r>
      <w:r>
        <w:rPr>
          <w:noProof/>
        </w:rPr>
        <w:t>1</w:t>
      </w:r>
      <w:r>
        <w:rPr>
          <w:noProof/>
        </w:rPr>
        <w:fldChar w:fldCharType="end"/>
      </w:r>
      <w:r>
        <w:rPr>
          <w:rFonts w:hint="eastAsia"/>
        </w:rPr>
        <w:t>-</w:t>
      </w:r>
      <w:r>
        <w:rPr>
          <w:noProof/>
        </w:rPr>
        <w:fldChar w:fldCharType="begin"/>
      </w:r>
      <w:r>
        <w:rPr>
          <w:noProof/>
        </w:rPr>
        <w:instrText xml:space="preserve"> SEQ 图 \* ARABIC \s 1 </w:instrText>
      </w:r>
      <w:r>
        <w:rPr>
          <w:noProof/>
        </w:rPr>
        <w:fldChar w:fldCharType="separate"/>
      </w:r>
      <w:r>
        <w:rPr>
          <w:noProof/>
        </w:rPr>
        <w:t>1</w:t>
      </w:r>
      <w:r>
        <w:rPr>
          <w:noProof/>
        </w:rPr>
        <w:fldChar w:fldCharType="end"/>
      </w:r>
      <w:commentRangeStart w:id="45"/>
      <w:r>
        <w:rPr>
          <w:rFonts w:hint="eastAsia"/>
        </w:rPr>
        <w:t xml:space="preserve"> </w:t>
      </w:r>
      <w:r>
        <w:rPr>
          <w:rFonts w:hint="eastAsia"/>
          <w:szCs w:val="21"/>
        </w:rPr>
        <w:t>总体结构图</w:t>
      </w:r>
      <w:commentRangeEnd w:id="45"/>
      <w:r>
        <w:commentReference w:id="45"/>
      </w:r>
    </w:p>
    <w:p w14:paraId="625AC4BF" w14:textId="77777777" w:rsidR="003527FF" w:rsidRDefault="003527FF" w:rsidP="003527FF">
      <w:pPr>
        <w:pStyle w:val="2"/>
      </w:pPr>
      <w:r>
        <w:rPr>
          <w:rFonts w:hint="eastAsia"/>
        </w:rPr>
        <w:t>实验步骤</w:t>
      </w:r>
    </w:p>
    <w:p w14:paraId="4F3AB9D0" w14:textId="77777777" w:rsidR="003527FF" w:rsidRDefault="003527FF" w:rsidP="003527FF">
      <w:pPr>
        <w:pStyle w:val="a3"/>
        <w:numPr>
          <w:ilvl w:val="0"/>
          <w:numId w:val="8"/>
        </w:numPr>
        <w:ind w:firstLineChars="0"/>
      </w:pPr>
      <w:r>
        <w:rPr>
          <w:rFonts w:hint="eastAsia"/>
        </w:rPr>
        <w:t xml:space="preserve">XXX </w:t>
      </w:r>
    </w:p>
    <w:p w14:paraId="1AF74605" w14:textId="77777777" w:rsidR="003527FF" w:rsidRDefault="003527FF" w:rsidP="003527FF">
      <w:pPr>
        <w:pStyle w:val="a3"/>
        <w:numPr>
          <w:ilvl w:val="0"/>
          <w:numId w:val="8"/>
        </w:numPr>
        <w:ind w:firstLineChars="0"/>
      </w:pPr>
      <w:r>
        <w:rPr>
          <w:rFonts w:hint="eastAsia"/>
        </w:rPr>
        <w:t xml:space="preserve">XXX </w:t>
      </w:r>
    </w:p>
    <w:p w14:paraId="1B45DF0C" w14:textId="77777777" w:rsidR="003527FF" w:rsidRDefault="003527FF" w:rsidP="003527FF">
      <w:pPr>
        <w:pStyle w:val="a3"/>
        <w:numPr>
          <w:ilvl w:val="0"/>
          <w:numId w:val="8"/>
        </w:numPr>
        <w:ind w:firstLineChars="0"/>
      </w:pPr>
      <w:r>
        <w:rPr>
          <w:rFonts w:hint="eastAsia"/>
        </w:rPr>
        <w:t>XX</w:t>
      </w:r>
      <w:r>
        <w:t xml:space="preserve">X </w:t>
      </w:r>
    </w:p>
    <w:p w14:paraId="628A8FCC" w14:textId="77777777" w:rsidR="003527FF" w:rsidRDefault="003527FF" w:rsidP="003527FF">
      <w:pPr>
        <w:pStyle w:val="2"/>
      </w:pPr>
      <w:r>
        <w:rPr>
          <w:rFonts w:hint="eastAsia"/>
        </w:rPr>
        <w:t>故障与调试</w:t>
      </w:r>
    </w:p>
    <w:p w14:paraId="78BB670A" w14:textId="77777777" w:rsidR="003527FF" w:rsidRDefault="003527FF" w:rsidP="003527FF">
      <w:pPr>
        <w:pStyle w:val="30"/>
        <w:keepNext w:val="0"/>
        <w:keepLines w:val="0"/>
        <w:spacing w:beforeLines="0" w:before="229" w:afterLines="0" w:after="229"/>
      </w:pPr>
      <w:r>
        <w:rPr>
          <w:rFonts w:hint="eastAsia"/>
        </w:rPr>
        <w:t>接口处数据传输问题</w:t>
      </w:r>
    </w:p>
    <w:p w14:paraId="486CD3FB" w14:textId="77777777" w:rsidR="003527FF" w:rsidRDefault="003527FF" w:rsidP="003527FF">
      <w:pPr>
        <w:pStyle w:val="a3"/>
        <w:ind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120D2D03" w14:textId="77777777" w:rsidR="003527FF" w:rsidRDefault="003527FF" w:rsidP="003527FF">
      <w:pPr>
        <w:pStyle w:val="a3"/>
        <w:keepNext/>
        <w:ind w:firstLineChars="0" w:firstLine="0"/>
        <w:jc w:val="center"/>
      </w:pPr>
      <w:r>
        <w:rPr>
          <w:rFonts w:hint="eastAsia"/>
          <w:noProof/>
        </w:rPr>
        <w:lastRenderedPageBreak/>
        <w:drawing>
          <wp:inline distT="0" distB="0" distL="0" distR="0" wp14:anchorId="3CEEF32E" wp14:editId="35F40FF7">
            <wp:extent cx="5613400" cy="2695575"/>
            <wp:effectExtent l="0" t="0" r="0" b="0"/>
            <wp:docPr id="11"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3400" cy="2695575"/>
                    </a:xfrm>
                    <a:prstGeom prst="rect">
                      <a:avLst/>
                    </a:prstGeom>
                    <a:noFill/>
                    <a:ln>
                      <a:noFill/>
                    </a:ln>
                  </pic:spPr>
                </pic:pic>
              </a:graphicData>
            </a:graphic>
          </wp:inline>
        </w:drawing>
      </w:r>
    </w:p>
    <w:p w14:paraId="1E8483FD" w14:textId="77777777" w:rsidR="003527FF" w:rsidRDefault="003527FF" w:rsidP="003527FF">
      <w:pPr>
        <w:pStyle w:val="a8"/>
        <w:spacing w:before="91" w:after="91"/>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r>
        <w:t xml:space="preserve"> XXX图</w:t>
      </w:r>
    </w:p>
    <w:p w14:paraId="5CC847B7" w14:textId="77777777" w:rsidR="003527FF" w:rsidRDefault="003527FF" w:rsidP="003527FF">
      <w:pPr>
        <w:pStyle w:val="a3"/>
        <w:ind w:firstLine="482"/>
      </w:pPr>
      <w:r>
        <w:rPr>
          <w:rFonts w:hint="eastAsia"/>
          <w:b/>
        </w:rPr>
        <w:t>原因分析：</w:t>
      </w:r>
      <w:r>
        <w:rPr>
          <w:rFonts w:hint="eastAsia"/>
        </w:rPr>
        <w:t>如</w:t>
      </w:r>
      <w:r>
        <w:fldChar w:fldCharType="begin"/>
      </w:r>
      <w:r>
        <w:instrText xml:space="preserve"> </w:instrText>
      </w:r>
      <w:r>
        <w:rPr>
          <w:rFonts w:hint="eastAsia"/>
        </w:rPr>
        <w:instrText>REF _Ref450058497 \h</w:instrText>
      </w:r>
      <w:r>
        <w:instrText xml:space="preserve"> </w:instrText>
      </w:r>
      <w:r>
        <w:fldChar w:fldCharType="separate"/>
      </w:r>
      <w:r>
        <w:rPr>
          <w:rFonts w:hint="eastAsia"/>
        </w:rPr>
        <w:t>图</w:t>
      </w:r>
      <w:r>
        <w:rPr>
          <w:noProof/>
        </w:rPr>
        <w:t>1</w:t>
      </w:r>
      <w:r>
        <w:rPr>
          <w:rFonts w:hint="eastAsia"/>
        </w:rPr>
        <w:t>-</w:t>
      </w:r>
      <w:r>
        <w:rPr>
          <w:noProof/>
        </w:rPr>
        <w:t>2</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0A742A46" w14:textId="77777777" w:rsidR="003527FF" w:rsidRDefault="003527FF" w:rsidP="003527FF">
      <w:pPr>
        <w:pStyle w:val="a3"/>
        <w:ind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25867D66" w14:textId="77777777" w:rsidR="003527FF" w:rsidRDefault="003527FF" w:rsidP="003527FF">
      <w:pPr>
        <w:pStyle w:val="a3"/>
        <w:ind w:firstLine="480"/>
      </w:pPr>
    </w:p>
    <w:p w14:paraId="33856DD9" w14:textId="77777777" w:rsidR="003527FF" w:rsidRDefault="003527FF" w:rsidP="003527FF">
      <w:pPr>
        <w:pStyle w:val="30"/>
        <w:keepNext w:val="0"/>
        <w:keepLines w:val="0"/>
        <w:spacing w:beforeLines="0" w:before="229" w:afterLines="0" w:after="229"/>
      </w:pPr>
      <w:r>
        <w:rPr>
          <w:rFonts w:hint="eastAsia"/>
        </w:rPr>
        <w:t>故障</w:t>
      </w:r>
      <w:r>
        <w:rPr>
          <w:rFonts w:hint="eastAsia"/>
        </w:rPr>
        <w:t>2</w:t>
      </w:r>
    </w:p>
    <w:p w14:paraId="20D3F5BA" w14:textId="77777777" w:rsidR="003527FF" w:rsidRDefault="003527FF" w:rsidP="003527FF">
      <w:pPr>
        <w:pStyle w:val="30"/>
        <w:keepNext w:val="0"/>
        <w:keepLines w:val="0"/>
        <w:numPr>
          <w:ilvl w:val="0"/>
          <w:numId w:val="0"/>
        </w:numPr>
        <w:spacing w:beforeLines="0" w:before="229" w:afterLines="0" w:after="229"/>
        <w:ind w:left="720"/>
        <w:rPr>
          <w:rFonts w:ascii="Times New Roman" w:eastAsia="SimSun" w:hAnsi="Times New Roman"/>
          <w:bCs w:val="0"/>
          <w:szCs w:val="24"/>
        </w:rPr>
      </w:pPr>
      <w:r>
        <w:rPr>
          <w:rFonts w:ascii="Times New Roman" w:eastAsia="SimSun" w:hAnsi="Times New Roman" w:hint="eastAsia"/>
          <w:bCs w:val="0"/>
          <w:szCs w:val="24"/>
        </w:rPr>
        <w:t xml:space="preserve">XXX </w:t>
      </w:r>
    </w:p>
    <w:p w14:paraId="7E869684" w14:textId="77777777" w:rsidR="003527FF" w:rsidRDefault="003527FF" w:rsidP="003527FF">
      <w:pPr>
        <w:pStyle w:val="30"/>
        <w:keepNext w:val="0"/>
        <w:keepLines w:val="0"/>
        <w:spacing w:beforeLines="0" w:before="229" w:afterLines="0" w:after="229"/>
      </w:pPr>
      <w:r>
        <w:rPr>
          <w:rFonts w:hint="eastAsia"/>
        </w:rPr>
        <w:t>故障</w:t>
      </w:r>
      <w:r>
        <w:rPr>
          <w:rFonts w:hint="eastAsia"/>
        </w:rPr>
        <w:t>2</w:t>
      </w:r>
    </w:p>
    <w:p w14:paraId="0C493DC4" w14:textId="77777777" w:rsidR="003527FF" w:rsidRDefault="003527FF" w:rsidP="003527FF">
      <w:pPr>
        <w:pStyle w:val="30"/>
        <w:keepNext w:val="0"/>
        <w:keepLines w:val="0"/>
        <w:numPr>
          <w:ilvl w:val="0"/>
          <w:numId w:val="0"/>
        </w:numPr>
        <w:spacing w:beforeLines="0" w:before="229" w:afterLines="0" w:after="229"/>
        <w:ind w:left="720"/>
        <w:rPr>
          <w:rFonts w:ascii="Times New Roman" w:eastAsia="SimSun" w:hAnsi="Times New Roman"/>
          <w:bCs w:val="0"/>
          <w:szCs w:val="24"/>
        </w:rPr>
      </w:pPr>
      <w:r>
        <w:rPr>
          <w:rFonts w:ascii="Times New Roman" w:eastAsia="SimSun" w:hAnsi="Times New Roman" w:hint="eastAsia"/>
          <w:bCs w:val="0"/>
          <w:szCs w:val="24"/>
        </w:rPr>
        <w:t xml:space="preserve">XXX </w:t>
      </w:r>
    </w:p>
    <w:p w14:paraId="70D34CC3" w14:textId="77777777" w:rsidR="003527FF" w:rsidRDefault="003527FF" w:rsidP="003527FF">
      <w:pPr>
        <w:pStyle w:val="2"/>
        <w:keepNext w:val="0"/>
        <w:tabs>
          <w:tab w:val="clear" w:pos="567"/>
          <w:tab w:val="left" w:pos="720"/>
        </w:tabs>
        <w:spacing w:beforeLines="100" w:afterLines="100"/>
        <w:ind w:left="576" w:hanging="576"/>
      </w:pPr>
      <w:r>
        <w:t>测试与分析</w:t>
      </w:r>
    </w:p>
    <w:p w14:paraId="7534B665" w14:textId="77777777" w:rsidR="003527FF" w:rsidRDefault="003527FF" w:rsidP="003527FF">
      <w:pPr>
        <w:pStyle w:val="a3"/>
        <w:ind w:firstLine="480"/>
      </w:pPr>
      <w:r>
        <w:rPr>
          <w:rFonts w:hint="eastAsia"/>
        </w:rPr>
        <w:t>溢出测试用例见</w:t>
      </w:r>
      <w:r>
        <w:rPr>
          <w:rFonts w:hint="eastAsia"/>
        </w:rPr>
        <w:fldChar w:fldCharType="begin"/>
      </w:r>
      <w:r>
        <w:rPr>
          <w:rFonts w:hint="eastAsia"/>
        </w:rPr>
        <w:instrText xml:space="preserve"> REF _Ref17733 \h </w:instrText>
      </w:r>
      <w:r>
        <w:rPr>
          <w:rFonts w:hint="eastAsia"/>
        </w:rPr>
      </w:r>
      <w:r>
        <w:rPr>
          <w:rFonts w:hint="eastAsia"/>
        </w:rPr>
        <w:fldChar w:fldCharType="separate"/>
      </w:r>
      <w:r>
        <w:rPr>
          <w:rFonts w:hint="eastAsia"/>
        </w:rPr>
        <w:t>表</w:t>
      </w:r>
      <w:r>
        <w:rPr>
          <w:noProof/>
        </w:rPr>
        <w:t>1</w:t>
      </w:r>
      <w:r>
        <w:rPr>
          <w:rFonts w:hint="eastAsia"/>
        </w:rPr>
        <w:t>-</w:t>
      </w:r>
      <w:r>
        <w:rPr>
          <w:noProof/>
        </w:rPr>
        <w:t>3</w:t>
      </w:r>
      <w:r>
        <w:rPr>
          <w:rFonts w:hint="eastAsia"/>
        </w:rPr>
        <w:fldChar w:fldCharType="end"/>
      </w:r>
      <w:commentRangeStart w:id="46"/>
      <w:commentRangeEnd w:id="46"/>
      <w:r>
        <w:rPr>
          <w:rStyle w:val="aff0"/>
        </w:rPr>
        <w:commentReference w:id="46"/>
      </w:r>
      <w:r>
        <w:rPr>
          <w:rFonts w:hint="eastAsia"/>
        </w:rPr>
        <w:t>。</w:t>
      </w:r>
    </w:p>
    <w:p w14:paraId="02462DB7" w14:textId="77777777" w:rsidR="003527FF" w:rsidRDefault="003527FF" w:rsidP="003527FF">
      <w:pPr>
        <w:pStyle w:val="a8"/>
        <w:keepNext/>
        <w:spacing w:beforeLines="0" w:before="91" w:afterLines="0" w:after="91"/>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73"/>
        <w:gridCol w:w="992"/>
        <w:gridCol w:w="903"/>
        <w:gridCol w:w="903"/>
        <w:gridCol w:w="636"/>
        <w:gridCol w:w="1266"/>
        <w:gridCol w:w="1266"/>
      </w:tblGrid>
      <w:tr w:rsidR="003527FF" w14:paraId="2E63E967" w14:textId="77777777" w:rsidTr="008A24A3">
        <w:trPr>
          <w:jc w:val="center"/>
        </w:trPr>
        <w:tc>
          <w:tcPr>
            <w:tcW w:w="473" w:type="dxa"/>
            <w:tcBorders>
              <w:top w:val="single" w:sz="12" w:space="0" w:color="008000"/>
              <w:bottom w:val="single" w:sz="8" w:space="0" w:color="008000"/>
            </w:tcBorders>
          </w:tcPr>
          <w:p w14:paraId="5954840B" w14:textId="77777777" w:rsidR="003527FF" w:rsidRDefault="003527FF" w:rsidP="008A24A3">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A5A8D8A" w14:textId="77777777" w:rsidR="003527FF" w:rsidRDefault="003527FF" w:rsidP="008A24A3">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1EF4B510" w14:textId="77777777" w:rsidR="003527FF" w:rsidRDefault="003527FF" w:rsidP="008A24A3">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2CD2D6B1" w14:textId="77777777" w:rsidR="003527FF" w:rsidRDefault="003527FF" w:rsidP="008A24A3">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2F8320C3" w14:textId="77777777" w:rsidR="003527FF" w:rsidRDefault="003527FF" w:rsidP="008A24A3">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48CB839" w14:textId="77777777" w:rsidR="003527FF" w:rsidRDefault="003527FF" w:rsidP="008A24A3">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35844550" w14:textId="77777777" w:rsidR="003527FF" w:rsidRDefault="003527FF" w:rsidP="008A24A3">
            <w:pPr>
              <w:pStyle w:val="a3"/>
              <w:ind w:firstLineChars="0" w:firstLine="0"/>
              <w:jc w:val="center"/>
              <w:rPr>
                <w:sz w:val="21"/>
                <w:szCs w:val="21"/>
              </w:rPr>
            </w:pPr>
            <w:r>
              <w:rPr>
                <w:rFonts w:hint="eastAsia"/>
                <w:sz w:val="21"/>
                <w:szCs w:val="21"/>
              </w:rPr>
              <w:t>无符号溢出</w:t>
            </w:r>
          </w:p>
        </w:tc>
      </w:tr>
      <w:tr w:rsidR="003527FF" w14:paraId="661B78A8" w14:textId="77777777" w:rsidTr="008A24A3">
        <w:trPr>
          <w:jc w:val="center"/>
        </w:trPr>
        <w:tc>
          <w:tcPr>
            <w:tcW w:w="473" w:type="dxa"/>
            <w:tcBorders>
              <w:top w:val="single" w:sz="8" w:space="0" w:color="008000"/>
            </w:tcBorders>
          </w:tcPr>
          <w:p w14:paraId="49FDD801" w14:textId="77777777" w:rsidR="003527FF" w:rsidRDefault="003527FF" w:rsidP="008A24A3">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A54720F" w14:textId="77777777" w:rsidR="003527FF" w:rsidRDefault="003527FF" w:rsidP="008A24A3">
            <w:pPr>
              <w:pStyle w:val="a3"/>
              <w:ind w:firstLineChars="0" w:firstLine="0"/>
              <w:jc w:val="center"/>
              <w:rPr>
                <w:sz w:val="18"/>
                <w:szCs w:val="18"/>
              </w:rPr>
            </w:pPr>
          </w:p>
        </w:tc>
        <w:tc>
          <w:tcPr>
            <w:tcW w:w="903" w:type="dxa"/>
            <w:tcBorders>
              <w:top w:val="single" w:sz="8" w:space="0" w:color="008000"/>
            </w:tcBorders>
          </w:tcPr>
          <w:p w14:paraId="04A87F2C" w14:textId="77777777" w:rsidR="003527FF" w:rsidRDefault="003527FF" w:rsidP="008A24A3">
            <w:pPr>
              <w:pStyle w:val="a3"/>
              <w:ind w:firstLineChars="0" w:firstLine="0"/>
              <w:jc w:val="center"/>
              <w:rPr>
                <w:sz w:val="18"/>
                <w:szCs w:val="18"/>
              </w:rPr>
            </w:pPr>
          </w:p>
        </w:tc>
        <w:tc>
          <w:tcPr>
            <w:tcW w:w="903" w:type="dxa"/>
            <w:tcBorders>
              <w:top w:val="single" w:sz="8" w:space="0" w:color="008000"/>
            </w:tcBorders>
          </w:tcPr>
          <w:p w14:paraId="4F2366AB" w14:textId="77777777" w:rsidR="003527FF" w:rsidRDefault="003527FF" w:rsidP="008A24A3">
            <w:pPr>
              <w:pStyle w:val="a3"/>
              <w:ind w:firstLineChars="0" w:firstLine="0"/>
              <w:jc w:val="center"/>
              <w:rPr>
                <w:sz w:val="18"/>
                <w:szCs w:val="18"/>
              </w:rPr>
            </w:pPr>
          </w:p>
        </w:tc>
        <w:tc>
          <w:tcPr>
            <w:tcW w:w="636" w:type="dxa"/>
            <w:tcBorders>
              <w:top w:val="single" w:sz="8" w:space="0" w:color="008000"/>
            </w:tcBorders>
          </w:tcPr>
          <w:p w14:paraId="1C2683FE"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0CA260E6"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top w:val="single" w:sz="8" w:space="0" w:color="008000"/>
            </w:tcBorders>
          </w:tcPr>
          <w:p w14:paraId="4C6BFED1"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57D14617" w14:textId="77777777" w:rsidTr="008A24A3">
        <w:trPr>
          <w:jc w:val="center"/>
        </w:trPr>
        <w:tc>
          <w:tcPr>
            <w:tcW w:w="473" w:type="dxa"/>
          </w:tcPr>
          <w:p w14:paraId="46F0B1FA" w14:textId="77777777" w:rsidR="003527FF" w:rsidRDefault="003527FF" w:rsidP="008A24A3">
            <w:pPr>
              <w:pStyle w:val="a3"/>
              <w:ind w:firstLineChars="0" w:firstLine="0"/>
              <w:jc w:val="center"/>
              <w:rPr>
                <w:sz w:val="18"/>
                <w:szCs w:val="18"/>
              </w:rPr>
            </w:pPr>
            <w:r>
              <w:rPr>
                <w:rFonts w:hint="eastAsia"/>
                <w:sz w:val="18"/>
                <w:szCs w:val="18"/>
              </w:rPr>
              <w:t>2</w:t>
            </w:r>
          </w:p>
        </w:tc>
        <w:tc>
          <w:tcPr>
            <w:tcW w:w="992" w:type="dxa"/>
          </w:tcPr>
          <w:p w14:paraId="1AE8A1B5" w14:textId="77777777" w:rsidR="003527FF" w:rsidRDefault="003527FF" w:rsidP="008A24A3">
            <w:pPr>
              <w:pStyle w:val="a3"/>
              <w:ind w:firstLineChars="0" w:firstLine="0"/>
              <w:jc w:val="center"/>
              <w:rPr>
                <w:sz w:val="18"/>
                <w:szCs w:val="18"/>
              </w:rPr>
            </w:pPr>
          </w:p>
        </w:tc>
        <w:tc>
          <w:tcPr>
            <w:tcW w:w="903" w:type="dxa"/>
          </w:tcPr>
          <w:p w14:paraId="69906715" w14:textId="77777777" w:rsidR="003527FF" w:rsidRDefault="003527FF" w:rsidP="008A24A3">
            <w:pPr>
              <w:pStyle w:val="a3"/>
              <w:ind w:firstLineChars="0" w:firstLine="0"/>
              <w:jc w:val="center"/>
              <w:rPr>
                <w:sz w:val="18"/>
                <w:szCs w:val="18"/>
              </w:rPr>
            </w:pPr>
          </w:p>
        </w:tc>
        <w:tc>
          <w:tcPr>
            <w:tcW w:w="903" w:type="dxa"/>
          </w:tcPr>
          <w:p w14:paraId="63CF71A9" w14:textId="77777777" w:rsidR="003527FF" w:rsidRDefault="003527FF" w:rsidP="008A24A3">
            <w:pPr>
              <w:pStyle w:val="a3"/>
              <w:ind w:firstLineChars="0" w:firstLine="0"/>
              <w:jc w:val="center"/>
              <w:rPr>
                <w:sz w:val="18"/>
                <w:szCs w:val="18"/>
              </w:rPr>
            </w:pPr>
          </w:p>
        </w:tc>
        <w:tc>
          <w:tcPr>
            <w:tcW w:w="636" w:type="dxa"/>
          </w:tcPr>
          <w:p w14:paraId="284842DA"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Pr>
          <w:p w14:paraId="77397298"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Pr>
          <w:p w14:paraId="71EE2368"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12E9E66F" w14:textId="77777777" w:rsidTr="008A24A3">
        <w:trPr>
          <w:jc w:val="center"/>
        </w:trPr>
        <w:tc>
          <w:tcPr>
            <w:tcW w:w="473" w:type="dxa"/>
            <w:tcBorders>
              <w:bottom w:val="nil"/>
            </w:tcBorders>
          </w:tcPr>
          <w:p w14:paraId="127ABD32" w14:textId="77777777" w:rsidR="003527FF" w:rsidRDefault="003527FF" w:rsidP="008A24A3">
            <w:pPr>
              <w:pStyle w:val="a3"/>
              <w:ind w:firstLineChars="0" w:firstLine="0"/>
              <w:jc w:val="center"/>
              <w:rPr>
                <w:sz w:val="18"/>
                <w:szCs w:val="18"/>
              </w:rPr>
            </w:pPr>
            <w:r>
              <w:rPr>
                <w:rFonts w:hint="eastAsia"/>
                <w:sz w:val="18"/>
                <w:szCs w:val="18"/>
              </w:rPr>
              <w:t>3</w:t>
            </w:r>
          </w:p>
        </w:tc>
        <w:tc>
          <w:tcPr>
            <w:tcW w:w="992" w:type="dxa"/>
            <w:tcBorders>
              <w:bottom w:val="nil"/>
            </w:tcBorders>
          </w:tcPr>
          <w:p w14:paraId="09B8DCAB" w14:textId="77777777" w:rsidR="003527FF" w:rsidRDefault="003527FF" w:rsidP="008A24A3">
            <w:pPr>
              <w:pStyle w:val="a3"/>
              <w:ind w:firstLineChars="0" w:firstLine="0"/>
              <w:jc w:val="center"/>
              <w:rPr>
                <w:sz w:val="18"/>
                <w:szCs w:val="18"/>
              </w:rPr>
            </w:pPr>
          </w:p>
        </w:tc>
        <w:tc>
          <w:tcPr>
            <w:tcW w:w="903" w:type="dxa"/>
            <w:tcBorders>
              <w:bottom w:val="nil"/>
            </w:tcBorders>
          </w:tcPr>
          <w:p w14:paraId="13F633C3" w14:textId="77777777" w:rsidR="003527FF" w:rsidRDefault="003527FF" w:rsidP="008A24A3">
            <w:pPr>
              <w:pStyle w:val="a3"/>
              <w:ind w:firstLineChars="0" w:firstLine="0"/>
              <w:jc w:val="center"/>
              <w:rPr>
                <w:sz w:val="18"/>
                <w:szCs w:val="18"/>
              </w:rPr>
            </w:pPr>
          </w:p>
        </w:tc>
        <w:tc>
          <w:tcPr>
            <w:tcW w:w="903" w:type="dxa"/>
            <w:tcBorders>
              <w:bottom w:val="nil"/>
            </w:tcBorders>
          </w:tcPr>
          <w:p w14:paraId="672C76AF" w14:textId="77777777" w:rsidR="003527FF" w:rsidRDefault="003527FF" w:rsidP="008A24A3">
            <w:pPr>
              <w:pStyle w:val="a3"/>
              <w:ind w:firstLineChars="0" w:firstLine="0"/>
              <w:jc w:val="center"/>
              <w:rPr>
                <w:sz w:val="18"/>
                <w:szCs w:val="18"/>
              </w:rPr>
            </w:pPr>
          </w:p>
        </w:tc>
        <w:tc>
          <w:tcPr>
            <w:tcW w:w="636" w:type="dxa"/>
            <w:tcBorders>
              <w:bottom w:val="nil"/>
            </w:tcBorders>
          </w:tcPr>
          <w:p w14:paraId="2FD21647"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bottom w:val="nil"/>
            </w:tcBorders>
          </w:tcPr>
          <w:p w14:paraId="29AD818E"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004FDD50"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00546ADA" w14:textId="77777777" w:rsidTr="008A24A3">
        <w:trPr>
          <w:jc w:val="center"/>
        </w:trPr>
        <w:tc>
          <w:tcPr>
            <w:tcW w:w="473" w:type="dxa"/>
            <w:tcBorders>
              <w:bottom w:val="nil"/>
            </w:tcBorders>
          </w:tcPr>
          <w:p w14:paraId="3239F5C9" w14:textId="77777777" w:rsidR="003527FF" w:rsidRDefault="003527FF" w:rsidP="008A24A3">
            <w:pPr>
              <w:pStyle w:val="a3"/>
              <w:ind w:firstLineChars="0" w:firstLine="0"/>
              <w:jc w:val="center"/>
              <w:rPr>
                <w:sz w:val="18"/>
                <w:szCs w:val="18"/>
              </w:rPr>
            </w:pPr>
            <w:r>
              <w:rPr>
                <w:rFonts w:hint="eastAsia"/>
                <w:sz w:val="18"/>
                <w:szCs w:val="18"/>
              </w:rPr>
              <w:t>4</w:t>
            </w:r>
          </w:p>
        </w:tc>
        <w:tc>
          <w:tcPr>
            <w:tcW w:w="992" w:type="dxa"/>
            <w:tcBorders>
              <w:bottom w:val="nil"/>
            </w:tcBorders>
          </w:tcPr>
          <w:p w14:paraId="7496F079" w14:textId="77777777" w:rsidR="003527FF" w:rsidRDefault="003527FF" w:rsidP="008A24A3">
            <w:pPr>
              <w:pStyle w:val="a3"/>
              <w:ind w:firstLineChars="0" w:firstLine="0"/>
              <w:jc w:val="center"/>
              <w:rPr>
                <w:sz w:val="18"/>
                <w:szCs w:val="18"/>
              </w:rPr>
            </w:pPr>
          </w:p>
        </w:tc>
        <w:tc>
          <w:tcPr>
            <w:tcW w:w="903" w:type="dxa"/>
            <w:tcBorders>
              <w:bottom w:val="nil"/>
            </w:tcBorders>
          </w:tcPr>
          <w:p w14:paraId="5D9436CF" w14:textId="77777777" w:rsidR="003527FF" w:rsidRDefault="003527FF" w:rsidP="008A24A3">
            <w:pPr>
              <w:pStyle w:val="a3"/>
              <w:ind w:firstLineChars="0" w:firstLine="0"/>
              <w:jc w:val="center"/>
              <w:rPr>
                <w:sz w:val="18"/>
                <w:szCs w:val="18"/>
              </w:rPr>
            </w:pPr>
          </w:p>
        </w:tc>
        <w:tc>
          <w:tcPr>
            <w:tcW w:w="903" w:type="dxa"/>
            <w:tcBorders>
              <w:bottom w:val="nil"/>
            </w:tcBorders>
          </w:tcPr>
          <w:p w14:paraId="1A078FEC" w14:textId="77777777" w:rsidR="003527FF" w:rsidRDefault="003527FF" w:rsidP="008A24A3">
            <w:pPr>
              <w:pStyle w:val="a3"/>
              <w:ind w:firstLineChars="0" w:firstLine="0"/>
              <w:jc w:val="center"/>
              <w:rPr>
                <w:sz w:val="18"/>
                <w:szCs w:val="18"/>
              </w:rPr>
            </w:pPr>
          </w:p>
        </w:tc>
        <w:tc>
          <w:tcPr>
            <w:tcW w:w="636" w:type="dxa"/>
            <w:tcBorders>
              <w:bottom w:val="nil"/>
            </w:tcBorders>
          </w:tcPr>
          <w:p w14:paraId="2F2919B7"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bottom w:val="nil"/>
            </w:tcBorders>
          </w:tcPr>
          <w:p w14:paraId="56CC582C"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785F6FE4"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7128D62B" w14:textId="77777777" w:rsidTr="008A24A3">
        <w:trPr>
          <w:jc w:val="center"/>
        </w:trPr>
        <w:tc>
          <w:tcPr>
            <w:tcW w:w="473" w:type="dxa"/>
            <w:tcBorders>
              <w:bottom w:val="nil"/>
            </w:tcBorders>
          </w:tcPr>
          <w:p w14:paraId="4193EBC3" w14:textId="77777777" w:rsidR="003527FF" w:rsidRDefault="003527FF" w:rsidP="008A24A3">
            <w:pPr>
              <w:pStyle w:val="a3"/>
              <w:ind w:firstLineChars="0" w:firstLine="0"/>
              <w:jc w:val="center"/>
              <w:rPr>
                <w:sz w:val="18"/>
                <w:szCs w:val="18"/>
              </w:rPr>
            </w:pPr>
            <w:r>
              <w:rPr>
                <w:rFonts w:hint="eastAsia"/>
                <w:sz w:val="18"/>
                <w:szCs w:val="18"/>
              </w:rPr>
              <w:t>5</w:t>
            </w:r>
          </w:p>
        </w:tc>
        <w:tc>
          <w:tcPr>
            <w:tcW w:w="992" w:type="dxa"/>
            <w:tcBorders>
              <w:bottom w:val="nil"/>
            </w:tcBorders>
          </w:tcPr>
          <w:p w14:paraId="62C86504" w14:textId="77777777" w:rsidR="003527FF" w:rsidRDefault="003527FF" w:rsidP="008A24A3">
            <w:pPr>
              <w:pStyle w:val="a3"/>
              <w:ind w:firstLineChars="0" w:firstLine="0"/>
              <w:jc w:val="center"/>
              <w:rPr>
                <w:sz w:val="18"/>
                <w:szCs w:val="18"/>
              </w:rPr>
            </w:pPr>
          </w:p>
        </w:tc>
        <w:tc>
          <w:tcPr>
            <w:tcW w:w="903" w:type="dxa"/>
            <w:tcBorders>
              <w:bottom w:val="nil"/>
            </w:tcBorders>
          </w:tcPr>
          <w:p w14:paraId="3CD83620" w14:textId="77777777" w:rsidR="003527FF" w:rsidRDefault="003527FF" w:rsidP="008A24A3">
            <w:pPr>
              <w:pStyle w:val="a3"/>
              <w:ind w:firstLineChars="0" w:firstLine="0"/>
              <w:jc w:val="center"/>
              <w:rPr>
                <w:sz w:val="18"/>
                <w:szCs w:val="18"/>
              </w:rPr>
            </w:pPr>
          </w:p>
        </w:tc>
        <w:tc>
          <w:tcPr>
            <w:tcW w:w="903" w:type="dxa"/>
            <w:tcBorders>
              <w:bottom w:val="nil"/>
            </w:tcBorders>
          </w:tcPr>
          <w:p w14:paraId="4DA14423" w14:textId="77777777" w:rsidR="003527FF" w:rsidRDefault="003527FF" w:rsidP="008A24A3">
            <w:pPr>
              <w:pStyle w:val="a3"/>
              <w:ind w:firstLineChars="0" w:firstLine="0"/>
              <w:jc w:val="center"/>
              <w:rPr>
                <w:sz w:val="18"/>
                <w:szCs w:val="18"/>
              </w:rPr>
            </w:pPr>
          </w:p>
        </w:tc>
        <w:tc>
          <w:tcPr>
            <w:tcW w:w="636" w:type="dxa"/>
            <w:tcBorders>
              <w:bottom w:val="nil"/>
            </w:tcBorders>
          </w:tcPr>
          <w:p w14:paraId="3EBFDCBD" w14:textId="77777777" w:rsidR="003527FF" w:rsidRDefault="003527FF" w:rsidP="008A24A3">
            <w:pPr>
              <w:pStyle w:val="a3"/>
              <w:ind w:firstLineChars="0" w:firstLine="0"/>
              <w:jc w:val="center"/>
              <w:rPr>
                <w:sz w:val="18"/>
                <w:szCs w:val="18"/>
              </w:rPr>
            </w:pPr>
            <w:r>
              <w:rPr>
                <w:rFonts w:hint="eastAsia"/>
                <w:sz w:val="18"/>
                <w:szCs w:val="18"/>
              </w:rPr>
              <w:t>减</w:t>
            </w:r>
          </w:p>
        </w:tc>
        <w:tc>
          <w:tcPr>
            <w:tcW w:w="1266" w:type="dxa"/>
            <w:tcBorders>
              <w:bottom w:val="nil"/>
            </w:tcBorders>
          </w:tcPr>
          <w:p w14:paraId="61841952"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23CC56C0"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5F2AED14" w14:textId="77777777" w:rsidTr="008A24A3">
        <w:trPr>
          <w:jc w:val="center"/>
        </w:trPr>
        <w:tc>
          <w:tcPr>
            <w:tcW w:w="473" w:type="dxa"/>
            <w:tcBorders>
              <w:bottom w:val="nil"/>
            </w:tcBorders>
          </w:tcPr>
          <w:p w14:paraId="46AD2855" w14:textId="77777777" w:rsidR="003527FF" w:rsidRDefault="003527FF" w:rsidP="008A24A3">
            <w:pPr>
              <w:pStyle w:val="a3"/>
              <w:ind w:firstLineChars="0" w:firstLine="0"/>
              <w:jc w:val="center"/>
              <w:rPr>
                <w:sz w:val="18"/>
                <w:szCs w:val="18"/>
              </w:rPr>
            </w:pPr>
            <w:r>
              <w:rPr>
                <w:rFonts w:hint="eastAsia"/>
                <w:sz w:val="18"/>
                <w:szCs w:val="18"/>
              </w:rPr>
              <w:t>6</w:t>
            </w:r>
          </w:p>
        </w:tc>
        <w:tc>
          <w:tcPr>
            <w:tcW w:w="992" w:type="dxa"/>
            <w:tcBorders>
              <w:bottom w:val="nil"/>
            </w:tcBorders>
          </w:tcPr>
          <w:p w14:paraId="7BF11054" w14:textId="77777777" w:rsidR="003527FF" w:rsidRDefault="003527FF" w:rsidP="008A24A3">
            <w:pPr>
              <w:pStyle w:val="a3"/>
              <w:ind w:firstLineChars="0" w:firstLine="0"/>
              <w:jc w:val="center"/>
              <w:rPr>
                <w:sz w:val="18"/>
                <w:szCs w:val="18"/>
              </w:rPr>
            </w:pPr>
          </w:p>
        </w:tc>
        <w:tc>
          <w:tcPr>
            <w:tcW w:w="903" w:type="dxa"/>
            <w:tcBorders>
              <w:bottom w:val="nil"/>
            </w:tcBorders>
          </w:tcPr>
          <w:p w14:paraId="6A0C6358" w14:textId="77777777" w:rsidR="003527FF" w:rsidRDefault="003527FF" w:rsidP="008A24A3">
            <w:pPr>
              <w:pStyle w:val="a3"/>
              <w:ind w:firstLineChars="0" w:firstLine="0"/>
              <w:jc w:val="center"/>
              <w:rPr>
                <w:sz w:val="18"/>
                <w:szCs w:val="18"/>
              </w:rPr>
            </w:pPr>
          </w:p>
        </w:tc>
        <w:tc>
          <w:tcPr>
            <w:tcW w:w="903" w:type="dxa"/>
            <w:tcBorders>
              <w:bottom w:val="nil"/>
            </w:tcBorders>
          </w:tcPr>
          <w:p w14:paraId="784C187B" w14:textId="77777777" w:rsidR="003527FF" w:rsidRDefault="003527FF" w:rsidP="008A24A3">
            <w:pPr>
              <w:pStyle w:val="a3"/>
              <w:ind w:firstLineChars="0" w:firstLine="0"/>
              <w:jc w:val="center"/>
              <w:rPr>
                <w:sz w:val="18"/>
                <w:szCs w:val="18"/>
              </w:rPr>
            </w:pPr>
          </w:p>
        </w:tc>
        <w:tc>
          <w:tcPr>
            <w:tcW w:w="636" w:type="dxa"/>
            <w:tcBorders>
              <w:bottom w:val="nil"/>
            </w:tcBorders>
          </w:tcPr>
          <w:p w14:paraId="1A542E02" w14:textId="77777777" w:rsidR="003527FF" w:rsidRDefault="003527FF" w:rsidP="008A24A3">
            <w:pPr>
              <w:pStyle w:val="a3"/>
              <w:ind w:firstLineChars="0" w:firstLine="0"/>
              <w:jc w:val="center"/>
              <w:rPr>
                <w:sz w:val="18"/>
                <w:szCs w:val="18"/>
              </w:rPr>
            </w:pPr>
            <w:r>
              <w:rPr>
                <w:rFonts w:hint="eastAsia"/>
                <w:sz w:val="18"/>
                <w:szCs w:val="18"/>
              </w:rPr>
              <w:t>减</w:t>
            </w:r>
          </w:p>
        </w:tc>
        <w:tc>
          <w:tcPr>
            <w:tcW w:w="1266" w:type="dxa"/>
            <w:tcBorders>
              <w:bottom w:val="nil"/>
            </w:tcBorders>
          </w:tcPr>
          <w:p w14:paraId="2A75B801"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0120B776"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22B56192" w14:textId="77777777" w:rsidTr="008A24A3">
        <w:trPr>
          <w:jc w:val="center"/>
        </w:trPr>
        <w:tc>
          <w:tcPr>
            <w:tcW w:w="473" w:type="dxa"/>
            <w:tcBorders>
              <w:bottom w:val="nil"/>
            </w:tcBorders>
          </w:tcPr>
          <w:p w14:paraId="0CD5EF7D" w14:textId="77777777" w:rsidR="003527FF" w:rsidRDefault="003527FF" w:rsidP="008A24A3">
            <w:pPr>
              <w:pStyle w:val="a3"/>
              <w:ind w:firstLineChars="0" w:firstLine="0"/>
              <w:jc w:val="center"/>
              <w:rPr>
                <w:sz w:val="18"/>
                <w:szCs w:val="18"/>
              </w:rPr>
            </w:pPr>
            <w:r>
              <w:rPr>
                <w:rFonts w:hint="eastAsia"/>
                <w:sz w:val="18"/>
                <w:szCs w:val="18"/>
              </w:rPr>
              <w:t>7</w:t>
            </w:r>
          </w:p>
        </w:tc>
        <w:tc>
          <w:tcPr>
            <w:tcW w:w="992" w:type="dxa"/>
            <w:tcBorders>
              <w:bottom w:val="nil"/>
            </w:tcBorders>
          </w:tcPr>
          <w:p w14:paraId="0651377A" w14:textId="77777777" w:rsidR="003527FF" w:rsidRDefault="003527FF" w:rsidP="008A24A3">
            <w:pPr>
              <w:pStyle w:val="a3"/>
              <w:ind w:firstLineChars="0" w:firstLine="0"/>
              <w:jc w:val="center"/>
              <w:rPr>
                <w:sz w:val="18"/>
                <w:szCs w:val="18"/>
              </w:rPr>
            </w:pPr>
          </w:p>
        </w:tc>
        <w:tc>
          <w:tcPr>
            <w:tcW w:w="903" w:type="dxa"/>
            <w:tcBorders>
              <w:bottom w:val="nil"/>
            </w:tcBorders>
          </w:tcPr>
          <w:p w14:paraId="74C9E51C" w14:textId="77777777" w:rsidR="003527FF" w:rsidRDefault="003527FF" w:rsidP="008A24A3">
            <w:pPr>
              <w:pStyle w:val="a3"/>
              <w:ind w:firstLineChars="0" w:firstLine="0"/>
              <w:jc w:val="center"/>
              <w:rPr>
                <w:sz w:val="18"/>
                <w:szCs w:val="18"/>
              </w:rPr>
            </w:pPr>
          </w:p>
        </w:tc>
        <w:tc>
          <w:tcPr>
            <w:tcW w:w="903" w:type="dxa"/>
            <w:tcBorders>
              <w:bottom w:val="nil"/>
            </w:tcBorders>
          </w:tcPr>
          <w:p w14:paraId="0067604E" w14:textId="77777777" w:rsidR="003527FF" w:rsidRDefault="003527FF" w:rsidP="008A24A3">
            <w:pPr>
              <w:pStyle w:val="a3"/>
              <w:ind w:firstLineChars="0" w:firstLine="0"/>
              <w:jc w:val="center"/>
              <w:rPr>
                <w:sz w:val="18"/>
                <w:szCs w:val="18"/>
              </w:rPr>
            </w:pPr>
          </w:p>
        </w:tc>
        <w:tc>
          <w:tcPr>
            <w:tcW w:w="636" w:type="dxa"/>
            <w:tcBorders>
              <w:bottom w:val="nil"/>
            </w:tcBorders>
          </w:tcPr>
          <w:p w14:paraId="18E65100" w14:textId="77777777" w:rsidR="003527FF" w:rsidRDefault="003527FF" w:rsidP="008A24A3">
            <w:pPr>
              <w:jc w:val="center"/>
            </w:pPr>
            <w:r>
              <w:rPr>
                <w:rFonts w:hint="eastAsia"/>
                <w:sz w:val="18"/>
                <w:szCs w:val="18"/>
              </w:rPr>
              <w:t>减</w:t>
            </w:r>
          </w:p>
        </w:tc>
        <w:tc>
          <w:tcPr>
            <w:tcW w:w="1266" w:type="dxa"/>
            <w:tcBorders>
              <w:bottom w:val="nil"/>
            </w:tcBorders>
          </w:tcPr>
          <w:p w14:paraId="56BE3D79"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bottom w:val="nil"/>
            </w:tcBorders>
          </w:tcPr>
          <w:p w14:paraId="5B49364F"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r>
      <w:tr w:rsidR="003527FF" w14:paraId="6FEE1228" w14:textId="77777777" w:rsidTr="008A24A3">
        <w:trPr>
          <w:jc w:val="center"/>
        </w:trPr>
        <w:tc>
          <w:tcPr>
            <w:tcW w:w="473" w:type="dxa"/>
            <w:tcBorders>
              <w:top w:val="nil"/>
              <w:bottom w:val="single" w:sz="12" w:space="0" w:color="008000"/>
            </w:tcBorders>
          </w:tcPr>
          <w:p w14:paraId="236CF4F5" w14:textId="77777777" w:rsidR="003527FF" w:rsidRDefault="003527FF" w:rsidP="008A24A3">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25FE2975" w14:textId="77777777" w:rsidR="003527FF" w:rsidRDefault="003527FF" w:rsidP="008A24A3">
            <w:pPr>
              <w:pStyle w:val="a3"/>
              <w:ind w:firstLineChars="0" w:firstLine="0"/>
              <w:jc w:val="center"/>
              <w:rPr>
                <w:sz w:val="18"/>
                <w:szCs w:val="18"/>
              </w:rPr>
            </w:pPr>
          </w:p>
        </w:tc>
        <w:tc>
          <w:tcPr>
            <w:tcW w:w="903" w:type="dxa"/>
            <w:tcBorders>
              <w:top w:val="nil"/>
              <w:bottom w:val="single" w:sz="12" w:space="0" w:color="008000"/>
            </w:tcBorders>
          </w:tcPr>
          <w:p w14:paraId="228927CD" w14:textId="77777777" w:rsidR="003527FF" w:rsidRDefault="003527FF" w:rsidP="008A24A3">
            <w:pPr>
              <w:pStyle w:val="a3"/>
              <w:ind w:firstLineChars="0" w:firstLine="0"/>
              <w:jc w:val="center"/>
              <w:rPr>
                <w:sz w:val="18"/>
                <w:szCs w:val="18"/>
              </w:rPr>
            </w:pPr>
          </w:p>
        </w:tc>
        <w:tc>
          <w:tcPr>
            <w:tcW w:w="903" w:type="dxa"/>
            <w:tcBorders>
              <w:top w:val="nil"/>
              <w:bottom w:val="single" w:sz="12" w:space="0" w:color="008000"/>
            </w:tcBorders>
          </w:tcPr>
          <w:p w14:paraId="02C8A317" w14:textId="77777777" w:rsidR="003527FF" w:rsidRDefault="003527FF" w:rsidP="008A24A3">
            <w:pPr>
              <w:pStyle w:val="a3"/>
              <w:ind w:firstLineChars="0" w:firstLine="0"/>
              <w:jc w:val="center"/>
              <w:rPr>
                <w:sz w:val="18"/>
                <w:szCs w:val="18"/>
              </w:rPr>
            </w:pPr>
          </w:p>
        </w:tc>
        <w:tc>
          <w:tcPr>
            <w:tcW w:w="636" w:type="dxa"/>
            <w:tcBorders>
              <w:top w:val="nil"/>
              <w:bottom w:val="single" w:sz="12" w:space="0" w:color="008000"/>
            </w:tcBorders>
          </w:tcPr>
          <w:p w14:paraId="662564FF" w14:textId="77777777" w:rsidR="003527FF" w:rsidRDefault="003527FF" w:rsidP="008A24A3">
            <w:pPr>
              <w:jc w:val="center"/>
            </w:pPr>
            <w:r>
              <w:rPr>
                <w:rFonts w:hint="eastAsia"/>
                <w:sz w:val="18"/>
                <w:szCs w:val="18"/>
              </w:rPr>
              <w:t>减</w:t>
            </w:r>
          </w:p>
        </w:tc>
        <w:tc>
          <w:tcPr>
            <w:tcW w:w="1266" w:type="dxa"/>
            <w:tcBorders>
              <w:top w:val="nil"/>
              <w:bottom w:val="single" w:sz="12" w:space="0" w:color="008000"/>
            </w:tcBorders>
          </w:tcPr>
          <w:p w14:paraId="43A07AF5" w14:textId="77777777" w:rsidR="003527FF" w:rsidRDefault="003527FF" w:rsidP="008A24A3">
            <w:pPr>
              <w:pStyle w:val="a3"/>
              <w:ind w:firstLineChars="0" w:firstLine="0"/>
              <w:jc w:val="center"/>
              <w:rPr>
                <w:sz w:val="18"/>
                <w:szCs w:val="18"/>
              </w:rPr>
            </w:pPr>
            <w:r>
              <w:rPr>
                <w:rFonts w:ascii="SimSun" w:hAnsi="SimSun" w:hint="eastAsia"/>
                <w:sz w:val="18"/>
                <w:szCs w:val="18"/>
              </w:rPr>
              <w:t>●</w:t>
            </w:r>
          </w:p>
        </w:tc>
        <w:tc>
          <w:tcPr>
            <w:tcW w:w="1266" w:type="dxa"/>
            <w:tcBorders>
              <w:top w:val="nil"/>
              <w:bottom w:val="single" w:sz="12" w:space="0" w:color="008000"/>
            </w:tcBorders>
          </w:tcPr>
          <w:p w14:paraId="7E99DE32" w14:textId="77777777" w:rsidR="003527FF" w:rsidRDefault="003527FF" w:rsidP="008A24A3">
            <w:pPr>
              <w:pStyle w:val="a3"/>
              <w:keepNext/>
              <w:ind w:firstLineChars="0" w:firstLine="0"/>
              <w:jc w:val="center"/>
              <w:rPr>
                <w:sz w:val="18"/>
                <w:szCs w:val="18"/>
              </w:rPr>
            </w:pPr>
            <w:r>
              <w:rPr>
                <w:rFonts w:ascii="SimSun" w:hAnsi="SimSun" w:hint="eastAsia"/>
                <w:sz w:val="18"/>
                <w:szCs w:val="18"/>
              </w:rPr>
              <w:t>●</w:t>
            </w:r>
          </w:p>
        </w:tc>
      </w:tr>
    </w:tbl>
    <w:p w14:paraId="1B3B7B40" w14:textId="77777777" w:rsidR="003527FF" w:rsidRDefault="003527FF" w:rsidP="003527FF">
      <w:pPr>
        <w:pStyle w:val="2"/>
      </w:pPr>
      <w:r>
        <w:rPr>
          <w:rFonts w:hint="eastAsia"/>
        </w:rPr>
        <w:t>实验总结</w:t>
      </w:r>
    </w:p>
    <w:p w14:paraId="53F3FD52" w14:textId="77777777" w:rsidR="003527FF" w:rsidRDefault="003527FF" w:rsidP="003527FF">
      <w:pPr>
        <w:pStyle w:val="a3"/>
        <w:ind w:firstLine="480"/>
      </w:pPr>
      <w:r>
        <w:rPr>
          <w:rFonts w:hint="eastAsia"/>
          <w:color w:val="FF0000"/>
        </w:rPr>
        <w:t>条目式给出</w:t>
      </w:r>
      <w:r>
        <w:rPr>
          <w:rFonts w:hint="eastAsia"/>
          <w:color w:val="FF0000"/>
        </w:rPr>
        <w:t>3</w:t>
      </w:r>
      <w:r>
        <w:rPr>
          <w:rFonts w:hint="eastAsia"/>
          <w:color w:val="FF0000"/>
        </w:rPr>
        <w:t>次实验的主要工作，采用动宾结构</w:t>
      </w:r>
      <w:r>
        <w:rPr>
          <w:rFonts w:hint="eastAsia"/>
        </w:rPr>
        <w:t>，本次实验主要完成了如下几点工作：</w:t>
      </w:r>
    </w:p>
    <w:p w14:paraId="524A2009" w14:textId="77777777" w:rsidR="003527FF" w:rsidRDefault="003527FF" w:rsidP="003527FF">
      <w:pPr>
        <w:pStyle w:val="a3"/>
        <w:numPr>
          <w:ilvl w:val="0"/>
          <w:numId w:val="9"/>
        </w:numPr>
        <w:tabs>
          <w:tab w:val="clear" w:pos="1290"/>
          <w:tab w:val="left" w:pos="993"/>
        </w:tabs>
        <w:ind w:left="993" w:firstLineChars="0" w:hanging="513"/>
      </w:pPr>
      <w:r>
        <w:rPr>
          <w:rFonts w:hint="eastAsia"/>
        </w:rPr>
        <w:t>完成方案总结（自行修订扩充）（自行修订扩充）</w:t>
      </w:r>
      <w:commentRangeStart w:id="47"/>
      <w:r>
        <w:rPr>
          <w:rFonts w:hint="eastAsia"/>
        </w:rPr>
        <w:t>（自行修订扩充）（自行修订扩充）（自行修订扩充）。</w:t>
      </w:r>
    </w:p>
    <w:p w14:paraId="00BBCCAB" w14:textId="77777777" w:rsidR="003527FF" w:rsidRDefault="003527FF" w:rsidP="003527FF">
      <w:pPr>
        <w:pStyle w:val="a3"/>
        <w:numPr>
          <w:ilvl w:val="0"/>
          <w:numId w:val="9"/>
        </w:numPr>
        <w:tabs>
          <w:tab w:val="clear" w:pos="1290"/>
          <w:tab w:val="left" w:pos="993"/>
        </w:tabs>
        <w:ind w:left="993" w:firstLineChars="0" w:hanging="513"/>
      </w:pPr>
      <w:r>
        <w:rPr>
          <w:rFonts w:hint="eastAsia"/>
        </w:rPr>
        <w:t>功能总结（自行修订扩充）（自行修订扩充）（自行修订扩充）（自行修订扩充）（自行修订扩充）。</w:t>
      </w:r>
    </w:p>
    <w:p w14:paraId="3FA775F7" w14:textId="77777777" w:rsidR="003527FF" w:rsidRDefault="003527FF" w:rsidP="003527FF">
      <w:pPr>
        <w:pStyle w:val="a3"/>
        <w:numPr>
          <w:ilvl w:val="0"/>
          <w:numId w:val="9"/>
        </w:numPr>
        <w:tabs>
          <w:tab w:val="clear" w:pos="1290"/>
          <w:tab w:val="left" w:pos="993"/>
        </w:tabs>
        <w:ind w:left="993" w:firstLineChars="0" w:hanging="513"/>
      </w:pPr>
      <w:r>
        <w:rPr>
          <w:rFonts w:hint="eastAsia"/>
        </w:rPr>
        <w:t>其他需要总结的内容，</w:t>
      </w:r>
      <w:commentRangeEnd w:id="47"/>
      <w:r>
        <w:rPr>
          <w:rStyle w:val="aff0"/>
        </w:rPr>
        <w:commentReference w:id="47"/>
      </w:r>
      <w:r>
        <w:rPr>
          <w:rFonts w:hint="eastAsia"/>
        </w:rPr>
        <w:t>（自行修订扩充）。</w:t>
      </w:r>
    </w:p>
    <w:p w14:paraId="16656744" w14:textId="77777777" w:rsidR="003527FF" w:rsidRDefault="003527FF" w:rsidP="003527FF">
      <w:pPr>
        <w:pStyle w:val="2"/>
      </w:pPr>
      <w:r>
        <w:rPr>
          <w:rFonts w:hint="eastAsia"/>
        </w:rPr>
        <w:t>实验</w:t>
      </w:r>
      <w:commentRangeStart w:id="48"/>
      <w:r>
        <w:rPr>
          <w:rFonts w:hint="eastAsia"/>
        </w:rPr>
        <w:t>心得</w:t>
      </w:r>
      <w:commentRangeEnd w:id="48"/>
      <w:r>
        <w:rPr>
          <w:rStyle w:val="aff0"/>
          <w:rFonts w:ascii="Times New Roman" w:eastAsia="SimSun" w:hAnsi="Times New Roman"/>
        </w:rPr>
        <w:commentReference w:id="48"/>
      </w:r>
    </w:p>
    <w:p w14:paraId="4B37552C" w14:textId="77777777" w:rsidR="003527FF" w:rsidRDefault="003527FF" w:rsidP="003527FF">
      <w:pPr>
        <w:pStyle w:val="a3"/>
        <w:numPr>
          <w:ilvl w:val="0"/>
          <w:numId w:val="10"/>
        </w:numPr>
        <w:tabs>
          <w:tab w:val="clear" w:pos="1290"/>
          <w:tab w:val="left" w:pos="993"/>
        </w:tabs>
        <w:ind w:left="993" w:firstLineChars="0" w:hanging="567"/>
      </w:pPr>
      <w:r>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24CB5F0A" w14:textId="77777777" w:rsidR="003527FF" w:rsidRDefault="003527FF" w:rsidP="003527FF">
      <w:pPr>
        <w:pStyle w:val="a3"/>
        <w:numPr>
          <w:ilvl w:val="0"/>
          <w:numId w:val="10"/>
        </w:numPr>
        <w:tabs>
          <w:tab w:val="clear" w:pos="1290"/>
          <w:tab w:val="left" w:pos="993"/>
        </w:tabs>
        <w:ind w:left="993" w:firstLineChars="0" w:hanging="567"/>
      </w:pPr>
      <w:r>
        <w:rPr>
          <w:rFonts w:hint="eastAsia"/>
        </w:rPr>
        <w:t>自行修订扩充自行修订扩充自行修订扩充自行修订扩充自行修订扩充。</w:t>
      </w:r>
    </w:p>
    <w:p w14:paraId="2909C53F" w14:textId="77777777" w:rsidR="003527FF" w:rsidRDefault="003527FF" w:rsidP="003527FF">
      <w:pPr>
        <w:ind w:rightChars="-67" w:right="-161" w:firstLineChars="200" w:firstLine="480"/>
        <w:rPr>
          <w:rFonts w:cs="SimSun"/>
          <w:color w:val="E36C0A"/>
        </w:rPr>
      </w:pPr>
    </w:p>
    <w:p w14:paraId="49DC75D0" w14:textId="29A07DDD" w:rsidR="003527FF" w:rsidRDefault="003527FF">
      <w:pPr>
        <w:widowControl/>
        <w:jc w:val="left"/>
        <w:rPr>
          <w:rFonts w:cs="SimSun"/>
          <w:color w:val="E36C0A"/>
        </w:rPr>
      </w:pPr>
      <w:r>
        <w:rPr>
          <w:rFonts w:cs="SimSun"/>
          <w:color w:val="E36C0A"/>
        </w:rPr>
        <w:br w:type="page"/>
      </w:r>
    </w:p>
    <w:p w14:paraId="0D093DD6" w14:textId="77777777" w:rsidR="003527FF" w:rsidRDefault="003527FF">
      <w:pPr>
        <w:ind w:rightChars="-67" w:right="-161" w:firstLineChars="200" w:firstLine="480"/>
        <w:rPr>
          <w:rFonts w:cs="SimSun"/>
          <w:color w:val="E36C0A"/>
        </w:rPr>
        <w:sectPr w:rsidR="003527FF">
          <w:headerReference w:type="default" r:id="rId26"/>
          <w:footerReference w:type="default" r:id="rId27"/>
          <w:footnotePr>
            <w:numRestart w:val="eachPage"/>
          </w:footnotePr>
          <w:pgSz w:w="11906" w:h="16838"/>
          <w:pgMar w:top="1843" w:right="1416" w:bottom="1418" w:left="1531" w:header="851" w:footer="992" w:gutter="0"/>
          <w:cols w:space="720"/>
          <w:docGrid w:type="linesAndChars" w:linePitch="459"/>
        </w:sectPr>
      </w:pPr>
    </w:p>
    <w:p w14:paraId="2BFF8A82" w14:textId="77777777" w:rsidR="003F48C1" w:rsidRDefault="003F48C1">
      <w:pPr>
        <w:ind w:firstLineChars="200" w:firstLine="480"/>
      </w:pPr>
    </w:p>
    <w:tbl>
      <w:tblPr>
        <w:tblW w:w="9180" w:type="dxa"/>
        <w:tblLook w:val="04A0" w:firstRow="1" w:lastRow="0" w:firstColumn="1" w:lastColumn="0" w:noHBand="0" w:noVBand="1"/>
      </w:tblPr>
      <w:tblGrid>
        <w:gridCol w:w="9180"/>
      </w:tblGrid>
      <w:tr w:rsidR="003F48C1" w14:paraId="6A343867" w14:textId="77777777">
        <w:tc>
          <w:tcPr>
            <w:tcW w:w="9180" w:type="dxa"/>
            <w:vAlign w:val="bottom"/>
          </w:tcPr>
          <w:p w14:paraId="057164C9" w14:textId="77777777" w:rsidR="003F48C1" w:rsidRDefault="001C39C3">
            <w:pPr>
              <w:spacing w:line="300" w:lineRule="auto"/>
              <w:jc w:val="left"/>
              <w:rPr>
                <w:rFonts w:ascii="SimHei" w:eastAsia="SimHei" w:hAnsi="SimHei"/>
                <w:sz w:val="28"/>
                <w:szCs w:val="28"/>
                <w:lang w:val="en-GB"/>
              </w:rPr>
            </w:pPr>
            <w:r>
              <w:rPr>
                <w:rFonts w:ascii="KaiTi" w:eastAsia="KaiTi" w:hAnsi="KaiTi" w:hint="eastAsia"/>
                <w:sz w:val="32"/>
                <w:szCs w:val="32"/>
              </w:rPr>
              <w:t>一、原创性声明</w:t>
            </w:r>
          </w:p>
        </w:tc>
      </w:tr>
      <w:tr w:rsidR="003F48C1" w14:paraId="297CF5BD" w14:textId="77777777">
        <w:trPr>
          <w:trHeight w:hRule="exact" w:val="2981"/>
        </w:trPr>
        <w:tc>
          <w:tcPr>
            <w:tcW w:w="9180" w:type="dxa"/>
          </w:tcPr>
          <w:p w14:paraId="7064A8E6" w14:textId="77777777" w:rsidR="003F48C1" w:rsidRDefault="001C39C3">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60B06575" w14:textId="77777777" w:rsidR="003F48C1" w:rsidRDefault="001C39C3">
            <w:pPr>
              <w:spacing w:line="276" w:lineRule="auto"/>
              <w:ind w:firstLineChars="177" w:firstLine="425"/>
            </w:pPr>
            <w:r>
              <w:rPr>
                <w:rFonts w:hint="eastAsia"/>
              </w:rPr>
              <w:t>特此声明！</w:t>
            </w:r>
          </w:p>
          <w:p w14:paraId="6A31148A" w14:textId="16F15F5F" w:rsidR="003F48C1" w:rsidRDefault="001C39C3">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Content>
                <w:r w:rsidR="00840143">
                  <w:rPr>
                    <w:rFonts w:hint="eastAsia"/>
                    <w:b/>
                    <w:lang w:val="en-GB"/>
                  </w:rPr>
                  <w:t>刘文博</w:t>
                </w:r>
              </w:sdtContent>
            </w:sdt>
            <w:r>
              <w:rPr>
                <w:rFonts w:hint="eastAsia"/>
                <w:b/>
                <w:color w:val="BFBFBF"/>
                <w:u w:val="single"/>
              </w:rPr>
              <w:t xml:space="preserve"> </w:t>
            </w:r>
            <w:r>
              <w:rPr>
                <w:rFonts w:hint="eastAsia"/>
                <w:b/>
                <w:color w:val="BFBFBF"/>
                <w:u w:val="single"/>
              </w:rPr>
              <w:t>嵌入签名图片</w:t>
            </w:r>
            <w:r>
              <w:rPr>
                <w:rFonts w:hint="eastAsia"/>
                <w:b/>
                <w:color w:val="BFBFBF"/>
                <w:u w:val="single"/>
              </w:rPr>
              <w:t xml:space="preserve">  </w:t>
            </w:r>
            <w:r>
              <w:rPr>
                <w:rFonts w:hint="eastAsia"/>
                <w:b/>
                <w:color w:val="F2F2F2"/>
                <w:u w:val="single"/>
              </w:rPr>
              <w:t xml:space="preserve"> </w:t>
            </w:r>
          </w:p>
          <w:p w14:paraId="77EDE691" w14:textId="77777777" w:rsidR="003F48C1" w:rsidRDefault="003F48C1">
            <w:pPr>
              <w:spacing w:line="276" w:lineRule="auto"/>
              <w:ind w:firstLineChars="177" w:firstLine="426"/>
              <w:rPr>
                <w:b/>
                <w:color w:val="FF0000"/>
              </w:rPr>
            </w:pPr>
          </w:p>
          <w:p w14:paraId="7CB35337" w14:textId="77777777" w:rsidR="003F48C1" w:rsidRDefault="003F48C1">
            <w:pPr>
              <w:spacing w:line="276" w:lineRule="auto"/>
              <w:ind w:firstLineChars="177" w:firstLine="426"/>
              <w:rPr>
                <w:b/>
                <w:color w:val="FF0000"/>
              </w:rPr>
            </w:pPr>
          </w:p>
          <w:p w14:paraId="068C5FA4" w14:textId="77777777" w:rsidR="003F48C1" w:rsidRDefault="003F48C1">
            <w:pPr>
              <w:spacing w:line="276" w:lineRule="auto"/>
              <w:ind w:firstLineChars="177" w:firstLine="426"/>
              <w:rPr>
                <w:b/>
                <w:color w:val="FF0000"/>
              </w:rPr>
            </w:pPr>
          </w:p>
          <w:p w14:paraId="523DD764" w14:textId="77777777" w:rsidR="003F48C1" w:rsidRDefault="003F48C1">
            <w:pPr>
              <w:spacing w:line="276" w:lineRule="auto"/>
              <w:ind w:firstLineChars="177" w:firstLine="426"/>
              <w:rPr>
                <w:b/>
                <w:color w:val="FF0000"/>
              </w:rPr>
            </w:pPr>
          </w:p>
        </w:tc>
      </w:tr>
      <w:tr w:rsidR="003F48C1" w14:paraId="33D6E1F8" w14:textId="77777777">
        <w:tc>
          <w:tcPr>
            <w:tcW w:w="9180" w:type="dxa"/>
            <w:vAlign w:val="bottom"/>
          </w:tcPr>
          <w:p w14:paraId="39EC2868" w14:textId="77777777" w:rsidR="003F48C1" w:rsidRDefault="001C39C3">
            <w:pPr>
              <w:spacing w:line="300" w:lineRule="auto"/>
              <w:jc w:val="left"/>
              <w:rPr>
                <w:rFonts w:ascii="SimHei" w:eastAsia="SimHei" w:hAnsi="SimHei"/>
                <w:sz w:val="28"/>
                <w:szCs w:val="28"/>
                <w:lang w:val="en-GB"/>
              </w:rPr>
            </w:pPr>
            <w:r>
              <w:rPr>
                <w:rFonts w:ascii="KaiTi" w:eastAsia="KaiTi" w:hAnsi="KaiTi" w:hint="eastAsia"/>
                <w:sz w:val="32"/>
                <w:szCs w:val="32"/>
              </w:rPr>
              <w:t>二、对课程实验的学术评语（教师填写</w:t>
            </w:r>
            <w:r>
              <w:rPr>
                <w:rFonts w:ascii="KaiTi" w:eastAsia="KaiTi" w:hAnsi="KaiTi"/>
                <w:sz w:val="32"/>
                <w:szCs w:val="32"/>
              </w:rPr>
              <w:t>）</w:t>
            </w:r>
          </w:p>
        </w:tc>
      </w:tr>
      <w:tr w:rsidR="003F48C1" w14:paraId="1B90D151" w14:textId="77777777">
        <w:trPr>
          <w:trHeight w:hRule="exact" w:val="3093"/>
        </w:trPr>
        <w:tc>
          <w:tcPr>
            <w:tcW w:w="9180" w:type="dxa"/>
          </w:tcPr>
          <w:p w14:paraId="55A7A5CF" w14:textId="77777777" w:rsidR="003F48C1" w:rsidRDefault="001C39C3">
            <w:pPr>
              <w:spacing w:line="276" w:lineRule="auto"/>
              <w:ind w:firstLineChars="100" w:firstLine="281"/>
              <w:rPr>
                <w:rFonts w:ascii="KaiTi" w:eastAsia="KaiTi" w:hAnsi="KaiTi" w:cs="HAKUYOGuiFanZi3500"/>
                <w:b/>
                <w:color w:val="FF0000"/>
                <w:sz w:val="36"/>
                <w:szCs w:val="36"/>
              </w:rPr>
            </w:pPr>
            <w:r>
              <w:rPr>
                <w:b/>
                <w:color w:val="FF0000"/>
                <w:sz w:val="28"/>
              </w:rPr>
              <w:t xml:space="preserve"> </w:t>
            </w:r>
          </w:p>
        </w:tc>
      </w:tr>
      <w:tr w:rsidR="003F48C1" w14:paraId="20424EDE" w14:textId="77777777">
        <w:trPr>
          <w:trHeight w:val="702"/>
        </w:trPr>
        <w:tc>
          <w:tcPr>
            <w:tcW w:w="9180" w:type="dxa"/>
            <w:vAlign w:val="bottom"/>
          </w:tcPr>
          <w:p w14:paraId="1DBABF1C" w14:textId="77777777" w:rsidR="003F48C1" w:rsidRDefault="001C39C3">
            <w:pPr>
              <w:spacing w:line="360" w:lineRule="auto"/>
              <w:rPr>
                <w:rFonts w:ascii="Cambria Math" w:hAnsi="Cambria Math"/>
                <w:lang w:val="en-GB"/>
              </w:rPr>
            </w:pPr>
            <w:r>
              <w:rPr>
                <w:rFonts w:ascii="KaiTi" w:eastAsia="KaiTi" w:hAnsi="KaiTi" w:hint="eastAsia"/>
                <w:sz w:val="32"/>
                <w:szCs w:val="32"/>
              </w:rPr>
              <w:t>三、对课程实验的评分（教师填写</w:t>
            </w:r>
            <w:r>
              <w:rPr>
                <w:rFonts w:ascii="KaiTi" w:eastAsia="KaiTi" w:hAnsi="KaiTi"/>
                <w:sz w:val="32"/>
                <w:szCs w:val="32"/>
              </w:rPr>
              <w:t>）</w:t>
            </w:r>
          </w:p>
        </w:tc>
      </w:tr>
      <w:tr w:rsidR="003F48C1" w14:paraId="28F0B9E2" w14:textId="77777777">
        <w:trPr>
          <w:trHeight w:hRule="exact" w:val="3425"/>
        </w:trPr>
        <w:tc>
          <w:tcPr>
            <w:tcW w:w="9180" w:type="dxa"/>
          </w:tcPr>
          <w:p w14:paraId="2AD86F3E" w14:textId="77777777" w:rsidR="003F48C1" w:rsidRDefault="003F48C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3F48C1" w14:paraId="58E14D7C" w14:textId="77777777">
              <w:trPr>
                <w:trHeight w:val="1244"/>
              </w:trPr>
              <w:tc>
                <w:tcPr>
                  <w:tcW w:w="1584" w:type="dxa"/>
                  <w:vAlign w:val="center"/>
                </w:tcPr>
                <w:p w14:paraId="4C307A22" w14:textId="77777777" w:rsidR="003F48C1" w:rsidRDefault="001C39C3">
                  <w:pPr>
                    <w:jc w:val="center"/>
                    <w:rPr>
                      <w:rFonts w:ascii="KaiTi" w:eastAsia="KaiTi" w:hAnsi="KaiTi"/>
                      <w:sz w:val="28"/>
                      <w:szCs w:val="28"/>
                    </w:rPr>
                  </w:pPr>
                  <w:r>
                    <w:rPr>
                      <w:rFonts w:ascii="KaiTi" w:eastAsia="KaiTi" w:hAnsi="KaiTi" w:hint="eastAsia"/>
                      <w:sz w:val="28"/>
                      <w:szCs w:val="28"/>
                    </w:rPr>
                    <w:t>评分项目</w:t>
                  </w:r>
                </w:p>
                <w:p w14:paraId="7ACA57AB" w14:textId="77777777" w:rsidR="003F48C1" w:rsidRDefault="001C39C3">
                  <w:pPr>
                    <w:jc w:val="center"/>
                    <w:rPr>
                      <w:rFonts w:ascii="KaiTi" w:eastAsia="KaiTi" w:hAnsi="KaiTi"/>
                      <w:sz w:val="28"/>
                      <w:szCs w:val="28"/>
                    </w:rPr>
                  </w:pPr>
                  <w:r>
                    <w:rPr>
                      <w:rFonts w:ascii="KaiTi" w:eastAsia="KaiTi" w:hAnsi="KaiTi" w:hint="eastAsia"/>
                      <w:sz w:val="28"/>
                      <w:szCs w:val="28"/>
                    </w:rPr>
                    <w:t>（分值）</w:t>
                  </w:r>
                </w:p>
              </w:tc>
              <w:tc>
                <w:tcPr>
                  <w:tcW w:w="1694" w:type="dxa"/>
                  <w:tcMar>
                    <w:left w:w="0" w:type="dxa"/>
                    <w:right w:w="0" w:type="dxa"/>
                  </w:tcMar>
                  <w:vAlign w:val="center"/>
                </w:tcPr>
                <w:p w14:paraId="3F923BD9" w14:textId="77777777" w:rsidR="003F48C1" w:rsidRDefault="001C39C3">
                  <w:pPr>
                    <w:jc w:val="center"/>
                    <w:rPr>
                      <w:rFonts w:ascii="SimHei" w:eastAsia="SimHei" w:hAnsi="SimHei"/>
                      <w:szCs w:val="28"/>
                    </w:rPr>
                  </w:pPr>
                  <w:r>
                    <w:rPr>
                      <w:rFonts w:ascii="SimHei" w:eastAsia="SimHei" w:hAnsi="SimHei" w:hint="eastAsia"/>
                      <w:szCs w:val="28"/>
                    </w:rPr>
                    <w:t>课程目标1</w:t>
                  </w:r>
                </w:p>
                <w:p w14:paraId="680ED011" w14:textId="77777777" w:rsidR="003F48C1" w:rsidRDefault="001C39C3">
                  <w:pPr>
                    <w:jc w:val="center"/>
                    <w:rPr>
                      <w:rFonts w:ascii="KaiTi" w:eastAsia="KaiTi" w:hAnsi="KaiTi"/>
                      <w:sz w:val="28"/>
                      <w:szCs w:val="28"/>
                    </w:rPr>
                  </w:pPr>
                  <w:r>
                    <w:rPr>
                      <w:rFonts w:ascii="KaiTi" w:eastAsia="KaiTi" w:hAnsi="KaiTi" w:hint="eastAsia"/>
                      <w:sz w:val="28"/>
                      <w:szCs w:val="28"/>
                    </w:rPr>
                    <w:t>工具应用</w:t>
                  </w:r>
                </w:p>
                <w:p w14:paraId="1B510D05" w14:textId="77777777" w:rsidR="003F48C1" w:rsidRDefault="001C39C3">
                  <w:pPr>
                    <w:jc w:val="center"/>
                    <w:rPr>
                      <w:rFonts w:ascii="KaiTi" w:eastAsia="KaiTi" w:hAnsi="KaiTi"/>
                      <w:sz w:val="28"/>
                      <w:szCs w:val="28"/>
                    </w:rPr>
                  </w:pPr>
                  <w:r>
                    <w:rPr>
                      <w:rFonts w:ascii="KaiTi" w:eastAsia="KaiTi" w:hAnsi="KaiTi" w:hint="eastAsia"/>
                      <w:sz w:val="28"/>
                      <w:szCs w:val="28"/>
                    </w:rPr>
                    <w:t>（10分）</w:t>
                  </w:r>
                </w:p>
              </w:tc>
              <w:tc>
                <w:tcPr>
                  <w:tcW w:w="1695" w:type="dxa"/>
                  <w:tcMar>
                    <w:left w:w="0" w:type="dxa"/>
                    <w:right w:w="0" w:type="dxa"/>
                  </w:tcMar>
                  <w:vAlign w:val="center"/>
                </w:tcPr>
                <w:p w14:paraId="0F6D416D" w14:textId="77777777" w:rsidR="003F48C1" w:rsidRDefault="001C39C3">
                  <w:pPr>
                    <w:jc w:val="center"/>
                    <w:rPr>
                      <w:rFonts w:ascii="SimHei" w:eastAsia="SimHei" w:hAnsi="SimHei"/>
                      <w:szCs w:val="28"/>
                    </w:rPr>
                  </w:pPr>
                  <w:r>
                    <w:rPr>
                      <w:rFonts w:ascii="SimHei" w:eastAsia="SimHei" w:hAnsi="SimHei" w:hint="eastAsia"/>
                      <w:szCs w:val="28"/>
                    </w:rPr>
                    <w:t>课程目标2</w:t>
                  </w:r>
                </w:p>
                <w:p w14:paraId="6D73A672" w14:textId="77777777" w:rsidR="003F48C1" w:rsidRDefault="001C39C3">
                  <w:pPr>
                    <w:jc w:val="center"/>
                    <w:rPr>
                      <w:rFonts w:ascii="KaiTi" w:eastAsia="KaiTi" w:hAnsi="KaiTi"/>
                      <w:sz w:val="28"/>
                      <w:szCs w:val="28"/>
                    </w:rPr>
                  </w:pPr>
                  <w:r>
                    <w:rPr>
                      <w:rFonts w:ascii="KaiTi" w:eastAsia="KaiTi" w:hAnsi="KaiTi" w:hint="eastAsia"/>
                      <w:sz w:val="28"/>
                      <w:szCs w:val="28"/>
                    </w:rPr>
                    <w:t>设计实现</w:t>
                  </w:r>
                </w:p>
                <w:p w14:paraId="08C557EE" w14:textId="77777777" w:rsidR="003F48C1" w:rsidRDefault="001C39C3">
                  <w:pPr>
                    <w:jc w:val="center"/>
                    <w:rPr>
                      <w:rFonts w:ascii="KaiTi" w:eastAsia="KaiTi" w:hAnsi="KaiTi"/>
                      <w:sz w:val="28"/>
                      <w:szCs w:val="28"/>
                    </w:rPr>
                  </w:pPr>
                  <w:r>
                    <w:rPr>
                      <w:rFonts w:ascii="KaiTi" w:eastAsia="KaiTi" w:hAnsi="KaiTi" w:hint="eastAsia"/>
                      <w:sz w:val="28"/>
                      <w:szCs w:val="28"/>
                    </w:rPr>
                    <w:t>（70分）</w:t>
                  </w:r>
                </w:p>
              </w:tc>
              <w:tc>
                <w:tcPr>
                  <w:tcW w:w="1695" w:type="dxa"/>
                  <w:tcMar>
                    <w:left w:w="0" w:type="dxa"/>
                    <w:right w:w="0" w:type="dxa"/>
                  </w:tcMar>
                  <w:vAlign w:val="center"/>
                </w:tcPr>
                <w:p w14:paraId="15CB0A53" w14:textId="77777777" w:rsidR="003F48C1" w:rsidRDefault="001C39C3">
                  <w:pPr>
                    <w:jc w:val="center"/>
                    <w:rPr>
                      <w:rFonts w:ascii="SimHei" w:eastAsia="SimHei" w:hAnsi="SimHei"/>
                      <w:szCs w:val="28"/>
                    </w:rPr>
                  </w:pPr>
                  <w:r>
                    <w:rPr>
                      <w:rFonts w:ascii="SimHei" w:eastAsia="SimHei" w:hAnsi="SimHei" w:hint="eastAsia"/>
                      <w:szCs w:val="28"/>
                    </w:rPr>
                    <w:t>课程目标3</w:t>
                  </w:r>
                </w:p>
                <w:p w14:paraId="2957C2DC" w14:textId="77777777" w:rsidR="003F48C1" w:rsidRDefault="001C39C3">
                  <w:pPr>
                    <w:jc w:val="center"/>
                    <w:rPr>
                      <w:rFonts w:ascii="KaiTi" w:eastAsia="KaiTi" w:hAnsi="KaiTi"/>
                      <w:sz w:val="28"/>
                      <w:szCs w:val="28"/>
                    </w:rPr>
                  </w:pPr>
                  <w:r>
                    <w:rPr>
                      <w:rFonts w:ascii="KaiTi" w:eastAsia="KaiTi" w:hAnsi="KaiTi" w:hint="eastAsia"/>
                      <w:sz w:val="28"/>
                      <w:szCs w:val="28"/>
                    </w:rPr>
                    <w:t xml:space="preserve">验收与报告 </w:t>
                  </w:r>
                </w:p>
                <w:p w14:paraId="26DB27F2" w14:textId="77777777" w:rsidR="003F48C1" w:rsidRDefault="001C39C3">
                  <w:pPr>
                    <w:jc w:val="center"/>
                    <w:rPr>
                      <w:rFonts w:ascii="KaiTi" w:eastAsia="KaiTi" w:hAnsi="KaiTi"/>
                      <w:sz w:val="28"/>
                      <w:szCs w:val="28"/>
                    </w:rPr>
                  </w:pPr>
                  <w:r>
                    <w:rPr>
                      <w:rFonts w:ascii="KaiTi" w:eastAsia="KaiTi" w:hAnsi="KaiTi" w:hint="eastAsia"/>
                      <w:sz w:val="28"/>
                      <w:szCs w:val="28"/>
                    </w:rPr>
                    <w:t>（20分）</w:t>
                  </w:r>
                </w:p>
              </w:tc>
              <w:tc>
                <w:tcPr>
                  <w:tcW w:w="1695" w:type="dxa"/>
                  <w:tcMar>
                    <w:left w:w="0" w:type="dxa"/>
                    <w:right w:w="0" w:type="dxa"/>
                  </w:tcMar>
                  <w:vAlign w:val="center"/>
                </w:tcPr>
                <w:p w14:paraId="40984754" w14:textId="77777777" w:rsidR="003F48C1" w:rsidRDefault="001C39C3">
                  <w:pPr>
                    <w:jc w:val="center"/>
                    <w:rPr>
                      <w:rFonts w:ascii="KaiTi" w:eastAsia="KaiTi" w:hAnsi="KaiTi"/>
                      <w:sz w:val="28"/>
                      <w:szCs w:val="28"/>
                    </w:rPr>
                  </w:pPr>
                  <w:r>
                    <w:rPr>
                      <w:rFonts w:ascii="KaiTi" w:eastAsia="KaiTi" w:hAnsi="KaiTi" w:hint="eastAsia"/>
                      <w:sz w:val="28"/>
                      <w:szCs w:val="28"/>
                    </w:rPr>
                    <w:t>最终评定</w:t>
                  </w:r>
                </w:p>
                <w:p w14:paraId="2CF5483E" w14:textId="77777777" w:rsidR="003F48C1" w:rsidRDefault="001C39C3">
                  <w:pPr>
                    <w:jc w:val="center"/>
                    <w:rPr>
                      <w:rFonts w:ascii="KaiTi" w:eastAsia="KaiTi" w:hAnsi="KaiTi"/>
                      <w:sz w:val="28"/>
                      <w:szCs w:val="28"/>
                    </w:rPr>
                  </w:pPr>
                  <w:r>
                    <w:rPr>
                      <w:rFonts w:ascii="KaiTi" w:eastAsia="KaiTi" w:hAnsi="KaiTi" w:hint="eastAsia"/>
                      <w:sz w:val="28"/>
                      <w:szCs w:val="28"/>
                    </w:rPr>
                    <w:t>（100分）</w:t>
                  </w:r>
                </w:p>
              </w:tc>
            </w:tr>
            <w:tr w:rsidR="003F48C1" w14:paraId="66674FA4" w14:textId="77777777">
              <w:trPr>
                <w:trHeight w:val="1133"/>
              </w:trPr>
              <w:tc>
                <w:tcPr>
                  <w:tcW w:w="1584" w:type="dxa"/>
                  <w:vAlign w:val="center"/>
                </w:tcPr>
                <w:p w14:paraId="56667B84" w14:textId="77777777" w:rsidR="003F48C1" w:rsidRDefault="001C39C3">
                  <w:pPr>
                    <w:jc w:val="center"/>
                  </w:pPr>
                  <w:r>
                    <w:rPr>
                      <w:rFonts w:ascii="KaiTi" w:eastAsia="KaiTi" w:hAnsi="KaiTi" w:hint="eastAsia"/>
                      <w:sz w:val="28"/>
                      <w:szCs w:val="28"/>
                    </w:rPr>
                    <w:t>得分</w:t>
                  </w:r>
                </w:p>
              </w:tc>
              <w:tc>
                <w:tcPr>
                  <w:tcW w:w="1694" w:type="dxa"/>
                  <w:vAlign w:val="center"/>
                </w:tcPr>
                <w:p w14:paraId="349D5F41" w14:textId="77777777" w:rsidR="003F48C1" w:rsidRDefault="003F48C1">
                  <w:pPr>
                    <w:jc w:val="center"/>
                    <w:rPr>
                      <w:rFonts w:ascii="KaiTi" w:eastAsia="KaiTi" w:hAnsi="KaiTi"/>
                      <w:sz w:val="28"/>
                    </w:rPr>
                  </w:pPr>
                </w:p>
              </w:tc>
              <w:tc>
                <w:tcPr>
                  <w:tcW w:w="1695" w:type="dxa"/>
                  <w:vAlign w:val="center"/>
                </w:tcPr>
                <w:p w14:paraId="145C1476" w14:textId="77777777" w:rsidR="003F48C1" w:rsidRDefault="003F48C1">
                  <w:pPr>
                    <w:jc w:val="center"/>
                    <w:rPr>
                      <w:rFonts w:ascii="KaiTi" w:eastAsia="KaiTi" w:hAnsi="KaiTi"/>
                      <w:sz w:val="28"/>
                    </w:rPr>
                  </w:pPr>
                </w:p>
              </w:tc>
              <w:tc>
                <w:tcPr>
                  <w:tcW w:w="1695" w:type="dxa"/>
                  <w:vAlign w:val="center"/>
                </w:tcPr>
                <w:p w14:paraId="2B89B029" w14:textId="77777777" w:rsidR="003F48C1" w:rsidRDefault="003F48C1">
                  <w:pPr>
                    <w:jc w:val="center"/>
                    <w:rPr>
                      <w:rFonts w:ascii="KaiTi" w:eastAsia="KaiTi" w:hAnsi="KaiTi"/>
                      <w:sz w:val="28"/>
                    </w:rPr>
                  </w:pPr>
                </w:p>
              </w:tc>
              <w:tc>
                <w:tcPr>
                  <w:tcW w:w="1695" w:type="dxa"/>
                  <w:vAlign w:val="center"/>
                </w:tcPr>
                <w:p w14:paraId="5C37DEB3" w14:textId="77777777" w:rsidR="003F48C1" w:rsidRDefault="003F48C1">
                  <w:pPr>
                    <w:jc w:val="center"/>
                    <w:rPr>
                      <w:color w:val="0000FF"/>
                      <w:sz w:val="28"/>
                    </w:rPr>
                  </w:pPr>
                </w:p>
              </w:tc>
            </w:tr>
          </w:tbl>
          <w:p w14:paraId="246745E2" w14:textId="77777777" w:rsidR="003F48C1" w:rsidRDefault="003F48C1">
            <w:pPr>
              <w:ind w:firstLineChars="177" w:firstLine="425"/>
              <w:rPr>
                <w:lang w:val="en-GB"/>
              </w:rPr>
            </w:pPr>
          </w:p>
        </w:tc>
      </w:tr>
      <w:tr w:rsidR="003F48C1" w14:paraId="4AC21B13" w14:textId="77777777">
        <w:trPr>
          <w:trHeight w:val="808"/>
        </w:trPr>
        <w:tc>
          <w:tcPr>
            <w:tcW w:w="9180" w:type="dxa"/>
            <w:vAlign w:val="bottom"/>
          </w:tcPr>
          <w:p w14:paraId="3617D138" w14:textId="77777777" w:rsidR="003F48C1" w:rsidRDefault="001C39C3">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395778E" w14:textId="77777777" w:rsidR="003F48C1" w:rsidRDefault="003F48C1">
      <w:pPr>
        <w:jc w:val="left"/>
        <w:rPr>
          <w:rFonts w:ascii="STKaiti" w:eastAsia="STKaiti" w:hAnsi="STKaiti"/>
          <w:b/>
          <w:bCs/>
          <w:spacing w:val="20"/>
          <w:sz w:val="28"/>
          <w:szCs w:val="21"/>
        </w:rPr>
      </w:pPr>
    </w:p>
    <w:p w14:paraId="68183948" w14:textId="77777777" w:rsidR="003F48C1" w:rsidRDefault="003F48C1"/>
    <w:sectPr w:rsidR="003F48C1">
      <w:headerReference w:type="default" r:id="rId28"/>
      <w:footerReference w:type="default" r:id="rId29"/>
      <w:footnotePr>
        <w:numRestart w:val="eachPage"/>
      </w:footnotePr>
      <w:pgSz w:w="11906" w:h="16838"/>
      <w:pgMar w:top="1843" w:right="1610"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Tiger" w:date="2010-06-22T10:57:00Z" w:initials="T">
    <w:p w14:paraId="7510EBEB" w14:textId="77777777" w:rsidR="003527FF" w:rsidRDefault="003527FF" w:rsidP="00BA280C">
      <w:pPr>
        <w:pStyle w:val="ab"/>
        <w:ind w:firstLine="480"/>
      </w:pPr>
      <w:r>
        <w:rPr>
          <w:rFonts w:hint="eastAsia"/>
        </w:rPr>
        <w:t>章节形式，注意每章必须新起一页，具体方法是在上一章尾部增加一个分页符</w:t>
      </w:r>
    </w:p>
  </w:comment>
  <w:comment w:id="17" w:author="Tiger" w:date="2012-02-25T15:33:00Z" w:initials="T">
    <w:p w14:paraId="355D08F9" w14:textId="28A461F2" w:rsidR="003F48C1" w:rsidRDefault="001C39C3">
      <w:pPr>
        <w:pStyle w:val="ab"/>
      </w:pPr>
      <w:r>
        <w:rPr>
          <w:rFonts w:hint="eastAsia"/>
        </w:rPr>
        <w:t>二级标题，具体可以用格式刷复制</w:t>
      </w:r>
    </w:p>
  </w:comment>
  <w:comment w:id="19" w:author="tan" w:date="2014-12-11T10:16:00Z" w:initials="t">
    <w:p w14:paraId="170E54E9" w14:textId="77777777" w:rsidR="003F48C1" w:rsidRDefault="001C39C3">
      <w:pPr>
        <w:pStyle w:val="ab"/>
      </w:pPr>
      <w:r>
        <w:t>这段后面有大面积留白，最后排版的文档不能出现这样的情况，请调整前文本顺序或图片顺序。</w:t>
      </w:r>
    </w:p>
  </w:comment>
  <w:comment w:id="20" w:author="tan" w:date="2015-12-02T12:39:00Z" w:initials="t">
    <w:p w14:paraId="3651016F" w14:textId="77777777" w:rsidR="003F48C1" w:rsidRDefault="001C39C3">
      <w:pPr>
        <w:pStyle w:val="ab"/>
      </w:pPr>
      <w:r>
        <w:t>Logisim</w:t>
      </w:r>
      <w:r>
        <w:t>插图不得出现点阵信息</w:t>
      </w:r>
    </w:p>
  </w:comment>
  <w:comment w:id="21" w:author="Tiger" w:date="2012-03-22T15:04:00Z" w:initials="T">
    <w:p w14:paraId="1A516850" w14:textId="77777777" w:rsidR="003F48C1" w:rsidRDefault="001C39C3">
      <w:pPr>
        <w:pStyle w:val="ab"/>
      </w:pPr>
      <w:r>
        <w:rPr>
          <w:rFonts w:hint="eastAsia"/>
        </w:rPr>
        <w:t>所有图都必须有图名，图编号</w:t>
      </w:r>
    </w:p>
  </w:comment>
  <w:comment w:id="26" w:author="User" w:date="2014-12-10T20:57:00Z" w:initials="U">
    <w:p w14:paraId="2CC13E83" w14:textId="77777777" w:rsidR="003F48C1" w:rsidRDefault="001C39C3">
      <w:pPr>
        <w:pStyle w:val="ab"/>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29" w:author="Tiger" w:date="2012-02-25T16:07:00Z" w:initials="T">
    <w:p w14:paraId="37317538" w14:textId="77777777" w:rsidR="003F48C1" w:rsidRDefault="001C39C3">
      <w:pPr>
        <w:pStyle w:val="ab"/>
      </w:pPr>
      <w:r>
        <w:rPr>
          <w:rFonts w:hint="eastAsia"/>
        </w:rPr>
        <w:t>总结必须用这样的条目的形式给出，总结是对全文的总结，设计了什么，实现了什么，完成了什么</w:t>
      </w:r>
      <w:r>
        <w:t>…</w:t>
      </w:r>
      <w:r>
        <w:rPr>
          <w:rFonts w:hint="eastAsia"/>
        </w:rPr>
        <w:t>.</w:t>
      </w:r>
    </w:p>
  </w:comment>
  <w:comment w:id="31" w:author="User" w:date="2012-02-25T16:09:00Z" w:initials="U">
    <w:p w14:paraId="140F605B" w14:textId="77777777" w:rsidR="003F48C1" w:rsidRDefault="001C39C3">
      <w:pPr>
        <w:pStyle w:val="ab"/>
      </w:pPr>
      <w:r>
        <w:rPr>
          <w:rFonts w:hint="eastAsia"/>
        </w:rPr>
        <w:t>主要讲课设体会，收获，以及对课设的建议</w:t>
      </w:r>
    </w:p>
  </w:comment>
  <w:comment w:id="41" w:author="Tiger" w:date="2010-06-22T10:57:00Z" w:initials="T">
    <w:p w14:paraId="6F1551EA" w14:textId="77777777" w:rsidR="003527FF" w:rsidRDefault="003527FF" w:rsidP="003527FF">
      <w:pPr>
        <w:pStyle w:val="ab"/>
        <w:ind w:firstLine="480"/>
      </w:pPr>
      <w:r>
        <w:rPr>
          <w:rFonts w:hint="eastAsia"/>
        </w:rPr>
        <w:t>章节形式，注意每章必须新起一页，具体方法是在上一章尾部增加一个分页符</w:t>
      </w:r>
    </w:p>
  </w:comment>
  <w:comment w:id="42" w:author="Tiger" w:date="2012-02-25T15:33:00Z" w:initials="T">
    <w:p w14:paraId="1FF48063" w14:textId="77777777" w:rsidR="003527FF" w:rsidRDefault="003527FF" w:rsidP="003527FF">
      <w:pPr>
        <w:pStyle w:val="ab"/>
      </w:pPr>
      <w:r>
        <w:rPr>
          <w:rFonts w:hint="eastAsia"/>
        </w:rPr>
        <w:t>二级标题，具体可以用格式刷复制</w:t>
      </w:r>
    </w:p>
  </w:comment>
  <w:comment w:id="43" w:author="tan" w:date="2014-12-11T10:16:00Z" w:initials="t">
    <w:p w14:paraId="01EE0B8B" w14:textId="77777777" w:rsidR="003527FF" w:rsidRDefault="003527FF" w:rsidP="003527FF">
      <w:pPr>
        <w:pStyle w:val="ab"/>
      </w:pPr>
      <w:r>
        <w:t>这段后面有大面积留白，最后排版的文档不能出现这样的情况，请调整前文本顺序或图片顺序。</w:t>
      </w:r>
    </w:p>
  </w:comment>
  <w:comment w:id="44" w:author="tan" w:date="2015-12-02T12:39:00Z" w:initials="t">
    <w:p w14:paraId="243D821B" w14:textId="77777777" w:rsidR="003527FF" w:rsidRDefault="003527FF" w:rsidP="003527FF">
      <w:pPr>
        <w:pStyle w:val="ab"/>
      </w:pPr>
      <w:r>
        <w:t>Logisim</w:t>
      </w:r>
      <w:r>
        <w:t>插图不得出现点阵信息</w:t>
      </w:r>
    </w:p>
  </w:comment>
  <w:comment w:id="45" w:author="Tiger" w:date="2012-03-22T15:04:00Z" w:initials="T">
    <w:p w14:paraId="66B4F889" w14:textId="77777777" w:rsidR="003527FF" w:rsidRDefault="003527FF" w:rsidP="003527FF">
      <w:pPr>
        <w:pStyle w:val="ab"/>
      </w:pPr>
      <w:r>
        <w:rPr>
          <w:rFonts w:hint="eastAsia"/>
        </w:rPr>
        <w:t>所有图都必须有图名，图编号</w:t>
      </w:r>
    </w:p>
  </w:comment>
  <w:comment w:id="46" w:author="User" w:date="2014-12-10T20:57:00Z" w:initials="U">
    <w:p w14:paraId="47AF8F7D" w14:textId="77777777" w:rsidR="003527FF" w:rsidRDefault="003527FF" w:rsidP="003527FF">
      <w:pPr>
        <w:pStyle w:val="ab"/>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47" w:author="Tiger" w:date="2012-02-25T16:07:00Z" w:initials="T">
    <w:p w14:paraId="35208195" w14:textId="77777777" w:rsidR="003527FF" w:rsidRDefault="003527FF" w:rsidP="003527FF">
      <w:pPr>
        <w:pStyle w:val="ab"/>
      </w:pPr>
      <w:r>
        <w:rPr>
          <w:rFonts w:hint="eastAsia"/>
        </w:rPr>
        <w:t>总结必须用这样的条目的形式给出，总结是对全文的总结，设计了什么，实现了什么，完成了什么</w:t>
      </w:r>
      <w:r>
        <w:t>…</w:t>
      </w:r>
      <w:r>
        <w:rPr>
          <w:rFonts w:hint="eastAsia"/>
        </w:rPr>
        <w:t>.</w:t>
      </w:r>
    </w:p>
  </w:comment>
  <w:comment w:id="48" w:author="User" w:date="2012-02-25T16:09:00Z" w:initials="U">
    <w:p w14:paraId="3B17FC6F" w14:textId="77777777" w:rsidR="003527FF" w:rsidRDefault="003527FF" w:rsidP="003527FF">
      <w:pPr>
        <w:pStyle w:val="ab"/>
      </w:pPr>
      <w:r>
        <w:rPr>
          <w:rFonts w:hint="eastAsia"/>
        </w:rPr>
        <w:t>主要讲课设体会，收获，以及对课设的建议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0EBEB" w15:done="0"/>
  <w15:commentEx w15:paraId="355D08F9" w15:done="0"/>
  <w15:commentEx w15:paraId="170E54E9" w15:done="0"/>
  <w15:commentEx w15:paraId="3651016F" w15:done="0"/>
  <w15:commentEx w15:paraId="1A516850" w15:done="0"/>
  <w15:commentEx w15:paraId="2CC13E83" w15:done="0"/>
  <w15:commentEx w15:paraId="37317538" w15:done="0"/>
  <w15:commentEx w15:paraId="140F605B" w15:done="0"/>
  <w15:commentEx w15:paraId="6F1551EA" w15:done="0"/>
  <w15:commentEx w15:paraId="1FF48063" w15:done="0"/>
  <w15:commentEx w15:paraId="01EE0B8B" w15:done="0"/>
  <w15:commentEx w15:paraId="243D821B" w15:done="0"/>
  <w15:commentEx w15:paraId="66B4F889" w15:done="0"/>
  <w15:commentEx w15:paraId="47AF8F7D" w15:done="0"/>
  <w15:commentEx w15:paraId="35208195" w15:done="0"/>
  <w15:commentEx w15:paraId="3B17FC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0EBEB" w16cid:durableId="281C606E"/>
  <w16cid:commentId w16cid:paraId="355D08F9" w16cid:durableId="281C606F"/>
  <w16cid:commentId w16cid:paraId="170E54E9" w16cid:durableId="2656B3B1"/>
  <w16cid:commentId w16cid:paraId="3651016F" w16cid:durableId="2656B3B2"/>
  <w16cid:commentId w16cid:paraId="1A516850" w16cid:durableId="2656B3B3"/>
  <w16cid:commentId w16cid:paraId="2CC13E83" w16cid:durableId="281C6073"/>
  <w16cid:commentId w16cid:paraId="37317538" w16cid:durableId="2656B3B4"/>
  <w16cid:commentId w16cid:paraId="140F605B" w16cid:durableId="2656B3B5"/>
  <w16cid:commentId w16cid:paraId="6F1551EA" w16cid:durableId="281C6076"/>
  <w16cid:commentId w16cid:paraId="1FF48063" w16cid:durableId="281C6077"/>
  <w16cid:commentId w16cid:paraId="01EE0B8B" w16cid:durableId="280E5233"/>
  <w16cid:commentId w16cid:paraId="243D821B" w16cid:durableId="280E5232"/>
  <w16cid:commentId w16cid:paraId="66B4F889" w16cid:durableId="280E5231"/>
  <w16cid:commentId w16cid:paraId="47AF8F7D" w16cid:durableId="281C607B"/>
  <w16cid:commentId w16cid:paraId="35208195" w16cid:durableId="280E5230"/>
  <w16cid:commentId w16cid:paraId="3B17FC6F" w16cid:durableId="280E52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8307B" w14:textId="77777777" w:rsidR="00FE078B" w:rsidRDefault="00FE078B">
      <w:r>
        <w:separator/>
      </w:r>
    </w:p>
  </w:endnote>
  <w:endnote w:type="continuationSeparator" w:id="0">
    <w:p w14:paraId="09F396DF" w14:textId="77777777" w:rsidR="00FE078B" w:rsidRDefault="00FE0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080E0000" w:usb2="00000010" w:usb3="00000000" w:csb0="00040001" w:csb1="00000000"/>
    <w:embedRegular r:id="rId1" w:subsetted="1" w:fontKey="{22CC028C-6184-4B24-A6D7-0A042DB63265}"/>
    <w:embedBold r:id="rId2" w:subsetted="1" w:fontKey="{CCA194AD-2046-4421-A4DF-DAC6905E464E}"/>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embedRegular r:id="rId3" w:subsetted="1" w:fontKey="{E60DE057-D282-4904-82FA-3D35B972DD4C}"/>
  </w:font>
  <w:font w:name="FangSong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KaiTi_GB2312">
    <w:altName w:val="楷体"/>
    <w:panose1 w:val="02010609060101010101"/>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4" w:fontKey="{49C3984A-AB02-45EC-B4A9-ED1032F2F5BA}"/>
    <w:embedBold r:id="rId5" w:fontKey="{5DD2E495-6710-4E60-8C5B-B5EA1DF973D4}"/>
    <w:embedItalic r:id="rId6" w:fontKey="{F474BBE3-DAA5-4075-88C7-CB9ECA722DA5}"/>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7" w:fontKey="{1E72F20B-C2A7-43A6-9F86-B93BC7C981C7}"/>
  </w:font>
  <w:font w:name="Cambria">
    <w:panose1 w:val="02040503050406030204"/>
    <w:charset w:val="00"/>
    <w:family w:val="roman"/>
    <w:pitch w:val="variable"/>
    <w:sig w:usb0="E00006FF" w:usb1="420024FF" w:usb2="02000000" w:usb3="00000000" w:csb0="0000019F" w:csb1="00000000"/>
    <w:embedBoldItalic r:id="rId8" w:subsetted="1" w:fontKey="{DD672FAD-BB78-4FEC-B75B-4D33C0DDC385}"/>
  </w:font>
  <w:font w:name="Tahoma">
    <w:panose1 w:val="020B0604030504040204"/>
    <w:charset w:val="00"/>
    <w:family w:val="swiss"/>
    <w:pitch w:val="variable"/>
    <w:sig w:usb0="E1002EFF" w:usb1="C000605B" w:usb2="00000029" w:usb3="00000000" w:csb0="000101FF" w:csb1="00000000"/>
  </w:font>
  <w:font w:name="STZhongsong">
    <w:altName w:val="华文中宋"/>
    <w:charset w:val="86"/>
    <w:family w:val="auto"/>
    <w:pitch w:val="variable"/>
    <w:sig w:usb0="00000287" w:usb1="080F0000" w:usb2="00000010" w:usb3="00000000" w:csb0="0004009F" w:csb1="00000000"/>
    <w:embedBold r:id="rId9" w:subsetted="1" w:fontKey="{B613B0D1-8AEB-4E1F-AF7B-3C35410E5203}"/>
  </w:font>
  <w:font w:name="KaiTi">
    <w:panose1 w:val="02010609060101010101"/>
    <w:charset w:val="86"/>
    <w:family w:val="modern"/>
    <w:pitch w:val="fixed"/>
    <w:sig w:usb0="800002BF" w:usb1="38CF7CFA" w:usb2="00000016" w:usb3="00000000" w:csb0="00040001" w:csb1="00000000"/>
    <w:embedRegular r:id="rId10" w:subsetted="1" w:fontKey="{BD532771-A670-46E7-A482-69F84FF04630}"/>
    <w:embedBold r:id="rId11" w:subsetted="1" w:fontKey="{04CABB16-190F-4982-B542-531F8129C314}"/>
  </w:font>
  <w:font w:name="HAKUYOGuiFanZi3500">
    <w:altName w:val="宋体"/>
    <w:charset w:val="86"/>
    <w:family w:val="auto"/>
    <w:pitch w:val="default"/>
    <w:sig w:usb0="00000000" w:usb1="00000000" w:usb2="0000003F" w:usb3="00000000" w:csb0="003F00FF" w:csb1="00000000"/>
  </w:font>
  <w:font w:name="STKaiti">
    <w:altName w:val="华文楷体"/>
    <w:charset w:val="86"/>
    <w:family w:val="auto"/>
    <w:pitch w:val="variable"/>
    <w:sig w:usb0="00000287" w:usb1="080F0000" w:usb2="00000010" w:usb3="00000000" w:csb0="0004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0B78" w14:textId="77777777" w:rsidR="003F48C1" w:rsidRDefault="001C39C3">
    <w:pPr>
      <w:pStyle w:val="af5"/>
      <w:jc w:val="center"/>
    </w:pPr>
    <w:r>
      <w:rPr>
        <w:noProof/>
      </w:rPr>
      <mc:AlternateContent>
        <mc:Choice Requires="wps">
          <w:drawing>
            <wp:anchor distT="0" distB="0" distL="114300" distR="114300" simplePos="0" relativeHeight="251657728" behindDoc="0" locked="0" layoutInCell="1" allowOverlap="1" wp14:anchorId="7C059BB6" wp14:editId="7E33817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DDCC" w14:textId="77777777" w:rsidR="003F48C1" w:rsidRDefault="001C39C3">
    <w:pPr>
      <w:pStyle w:val="af5"/>
      <w:jc w:val="center"/>
    </w:pPr>
    <w:r>
      <w:rPr>
        <w:noProof/>
      </w:rPr>
      <mc:AlternateContent>
        <mc:Choice Requires="wps">
          <w:drawing>
            <wp:anchor distT="0" distB="0" distL="114300" distR="114300" simplePos="0" relativeHeight="251660800" behindDoc="0" locked="0" layoutInCell="1" allowOverlap="1" wp14:anchorId="033426BB" wp14:editId="02BE916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56A592EE" w14:textId="77777777" w:rsidR="003F48C1" w:rsidRDefault="003F48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A9B8D" w14:textId="77777777" w:rsidR="00FE078B" w:rsidRDefault="00FE078B">
      <w:r>
        <w:separator/>
      </w:r>
    </w:p>
  </w:footnote>
  <w:footnote w:type="continuationSeparator" w:id="0">
    <w:p w14:paraId="6DCB8226" w14:textId="77777777" w:rsidR="00FE078B" w:rsidRDefault="00FE07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634B" w14:textId="77777777" w:rsidR="003F48C1" w:rsidRDefault="003F48C1">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74F5" w14:textId="77777777" w:rsidR="003F48C1" w:rsidRDefault="003F48C1">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66AC" w14:textId="77777777" w:rsidR="003F48C1" w:rsidRDefault="001C39C3">
    <w:pPr>
      <w:pStyle w:val="af6"/>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77777777" w:rsidR="003F48C1" w:rsidRDefault="001C39C3">
                            <w:pPr>
                              <w:jc w:val="center"/>
                              <w:rPr>
                                <w:rFonts w:ascii="KaiTi" w:eastAsia="KaiTi" w:hAnsi="KaiTi"/>
                              </w:rPr>
                            </w:pPr>
                            <w:r>
                              <w:rPr>
                                <w:rFonts w:ascii="KaiTi" w:eastAsia="KaiTi" w:hAnsi="KaiTi"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KqxwIAAJo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77777777" w:rsidR="003F48C1" w:rsidRDefault="001C39C3">
                      <w:pPr>
                        <w:jc w:val="center"/>
                        <w:rPr>
                          <w:rFonts w:ascii="KaiTi" w:eastAsia="KaiTi" w:hAnsi="KaiTi"/>
                        </w:rPr>
                      </w:pPr>
                      <w:r>
                        <w:rPr>
                          <w:rFonts w:ascii="KaiTi" w:eastAsia="KaiTi" w:hAnsi="KaiTi"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98BD" w14:textId="77777777" w:rsidR="003F48C1" w:rsidRDefault="003F48C1">
    <w:pPr>
      <w:pStyle w:val="af6"/>
      <w:pBdr>
        <w:bottom w:val="none" w:sz="0" w:space="0" w:color="auto"/>
      </w:pBdr>
    </w:pPr>
  </w:p>
  <w:p w14:paraId="25E442A2" w14:textId="77777777" w:rsidR="003F48C1" w:rsidRDefault="001C39C3">
    <w:r>
      <w:rPr>
        <w:noProof/>
      </w:rPr>
      <mc:AlternateContent>
        <mc:Choice Requires="wps">
          <w:drawing>
            <wp:anchor distT="0" distB="0" distL="114300" distR="114300" simplePos="0" relativeHeight="251659776" behindDoc="0" locked="0" layoutInCell="1" allowOverlap="1" wp14:anchorId="18FA7EE3" wp14:editId="5CE2770C">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752" behindDoc="0" locked="0" layoutInCell="1" allowOverlap="1" wp14:anchorId="76FDE41E" wp14:editId="05254E29">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4E99674" w14:textId="77777777" w:rsidR="003F48C1" w:rsidRDefault="001C39C3">
                          <w:pPr>
                            <w:jc w:val="left"/>
                            <w:rPr>
                              <w:rFonts w:ascii="KaiTi" w:eastAsia="KaiTi" w:hAnsi="KaiTi"/>
                            </w:rPr>
                          </w:pPr>
                          <w:r>
                            <w:rPr>
                              <w:rFonts w:ascii="KaiTi" w:eastAsia="KaiTi" w:hAnsi="KaiTi"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6FDE41E" id="Rectangle 16" o:spid="_x0000_s1031" style="position:absolute;left:0;text-align:left;margin-left:-7.6pt;margin-top:6.2pt;width:414pt;height:3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LM3A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" filled="f" stroked="f">
              <v:textbox>
                <w:txbxContent>
                  <w:p w14:paraId="04E99674" w14:textId="77777777" w:rsidR="003F48C1" w:rsidRDefault="001C39C3">
                    <w:pPr>
                      <w:jc w:val="left"/>
                      <w:rPr>
                        <w:rFonts w:ascii="KaiTi" w:eastAsia="KaiTi" w:hAnsi="KaiTi"/>
                      </w:rPr>
                    </w:pPr>
                    <w:r>
                      <w:rPr>
                        <w:rFonts w:ascii="KaiTi" w:eastAsia="KaiTi" w:hAnsi="KaiTi"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16cid:durableId="321935179">
    <w:abstractNumId w:val="7"/>
  </w:num>
  <w:num w:numId="2" w16cid:durableId="1009525681">
    <w:abstractNumId w:val="0"/>
  </w:num>
  <w:num w:numId="3" w16cid:durableId="626279347">
    <w:abstractNumId w:val="5"/>
  </w:num>
  <w:num w:numId="4" w16cid:durableId="1049262848">
    <w:abstractNumId w:val="1"/>
  </w:num>
  <w:num w:numId="5" w16cid:durableId="1696806784">
    <w:abstractNumId w:val="6"/>
  </w:num>
  <w:num w:numId="6" w16cid:durableId="1430856934">
    <w:abstractNumId w:val="4"/>
  </w:num>
  <w:num w:numId="7" w16cid:durableId="135267167">
    <w:abstractNumId w:val="7"/>
    <w:lvlOverride w:ilvl="0">
      <w:startOverride w:val="1"/>
    </w:lvlOverride>
  </w:num>
  <w:num w:numId="8" w16cid:durableId="117070979">
    <w:abstractNumId w:val="2"/>
  </w:num>
  <w:num w:numId="9" w16cid:durableId="1425224245">
    <w:abstractNumId w:val="3"/>
  </w:num>
  <w:num w:numId="10" w16cid:durableId="482817361">
    <w:abstractNumId w:val="8"/>
  </w:num>
  <w:num w:numId="11" w16cid:durableId="920723426">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ger">
    <w15:presenceInfo w15:providerId="None" w15:userId="Tiger"/>
  </w15:person>
  <w15:person w15:author="tan">
    <w15:presenceInfo w15:providerId="None" w15:userId="tan"/>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527FF"/>
    <w:rsid w:val="00361F8B"/>
    <w:rsid w:val="00377DB8"/>
    <w:rsid w:val="00380928"/>
    <w:rsid w:val="003A2CB6"/>
    <w:rsid w:val="003A566F"/>
    <w:rsid w:val="003C1EA8"/>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40143"/>
    <w:rsid w:val="008500E9"/>
    <w:rsid w:val="00881DF6"/>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374BA"/>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78B"/>
    <w:rsid w:val="00FE0EF7"/>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SimHei"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SimHei"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SimHei"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FangSong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SimHei"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SimHei"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SimHei"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SimHei" w:eastAsia="SimHei" w:hAnsi="SimHei"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SimSun"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qFormat/>
    <w:rPr>
      <w:rFonts w:eastAsia="SimSun"/>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character" w:customStyle="1" w:styleId="aff2">
    <w:name w:val="正文：中文强调"/>
    <w:qFormat/>
    <w:rPr>
      <w:rFonts w:eastAsia="KaiTi_GB2312"/>
    </w:rPr>
  </w:style>
  <w:style w:type="character" w:customStyle="1" w:styleId="Char1">
    <w:name w:val="题注 Char1"/>
    <w:qFormat/>
    <w:rPr>
      <w:rFonts w:eastAsia="SimHei" w:hAnsi="SimSun"/>
      <w:kern w:val="2"/>
      <w:sz w:val="21"/>
      <w:szCs w:val="24"/>
      <w:lang w:val="en-US" w:eastAsia="zh-CN" w:bidi="ar-SA"/>
    </w:rPr>
  </w:style>
  <w:style w:type="character" w:customStyle="1" w:styleId="CharChar">
    <w:name w:val="纯文本 Char Char"/>
    <w:qFormat/>
    <w:rPr>
      <w:rFonts w:ascii="SimSun"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3">
    <w:name w:val="正文：英文强调"/>
    <w:qFormat/>
    <w:rPr>
      <w:rFonts w:ascii="Times New Roman" w:hAnsi="Times New Roman"/>
      <w:i/>
    </w:rPr>
  </w:style>
  <w:style w:type="character" w:customStyle="1" w:styleId="aff4">
    <w:name w:val="无间隔 字符"/>
    <w:link w:val="aff5"/>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SimSun" w:hAnsi="SimSun" w:cs="SimSun"/>
      <w:kern w:val="2"/>
      <w:sz w:val="24"/>
      <w:szCs w:val="24"/>
    </w:rPr>
  </w:style>
  <w:style w:type="paragraph" w:customStyle="1" w:styleId="085">
    <w:name w:val="样式 首行缩进:  0.85 厘米"/>
    <w:basedOn w:val="a2"/>
    <w:link w:val="085CharChar"/>
    <w:qFormat/>
    <w:pPr>
      <w:spacing w:line="324" w:lineRule="auto"/>
      <w:ind w:firstLine="482"/>
    </w:pPr>
    <w:rPr>
      <w:rFonts w:ascii="SimSun" w:hAnsi="SimSun" w:cs="SimSun"/>
    </w:rPr>
  </w:style>
  <w:style w:type="character" w:customStyle="1" w:styleId="40">
    <w:name w:val="标题 4 字符"/>
    <w:link w:val="4"/>
    <w:qFormat/>
    <w:rPr>
      <w:rFonts w:eastAsia="FangSong_GB2312"/>
      <w:bCs/>
      <w:sz w:val="24"/>
      <w:szCs w:val="28"/>
    </w:rPr>
  </w:style>
  <w:style w:type="character" w:customStyle="1" w:styleId="aff6">
    <w:name w:val="引用 字符"/>
    <w:link w:val="aff7"/>
    <w:qFormat/>
    <w:rPr>
      <w:i/>
      <w:iCs/>
      <w:color w:val="000000"/>
      <w:kern w:val="2"/>
      <w:sz w:val="21"/>
      <w:szCs w:val="24"/>
    </w:rPr>
  </w:style>
  <w:style w:type="paragraph" w:styleId="aff7">
    <w:name w:val="Quote"/>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SimHei"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8">
    <w:name w:val="正文：程序代码"/>
    <w:qFormat/>
    <w:rPr>
      <w:rFonts w:ascii="MS Gothic" w:eastAsia="FangSong_GB2312" w:hAnsi="MS Gothic"/>
    </w:rPr>
  </w:style>
  <w:style w:type="character" w:customStyle="1" w:styleId="af1">
    <w:name w:val="纯文本 字符"/>
    <w:link w:val="af0"/>
    <w:qFormat/>
    <w:rPr>
      <w:rFonts w:ascii="SimSun" w:hAnsi="Courier New"/>
      <w:sz w:val="21"/>
    </w:rPr>
  </w:style>
  <w:style w:type="character" w:customStyle="1" w:styleId="CharChar0">
    <w:name w:val="论文正文 Char Char"/>
    <w:link w:val="aff9"/>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SimSun"/>
      <w:spacing w:val="300"/>
      <w:sz w:val="21"/>
      <w:szCs w:val="21"/>
      <w:lang w:val="en-US" w:eastAsia="zh-CN" w:bidi="ar-SA"/>
    </w:rPr>
  </w:style>
  <w:style w:type="character" w:customStyle="1" w:styleId="afa">
    <w:name w:val="批注主题 字符"/>
    <w:link w:val="af9"/>
    <w:qFormat/>
    <w:rPr>
      <w:b/>
      <w:bCs/>
      <w:kern w:val="2"/>
      <w:sz w:val="24"/>
      <w:szCs w:val="24"/>
    </w:rPr>
  </w:style>
  <w:style w:type="character" w:customStyle="1" w:styleId="a9">
    <w:name w:val="题注 字符"/>
    <w:link w:val="a8"/>
    <w:qFormat/>
    <w:rPr>
      <w:rFonts w:ascii="SimHei" w:eastAsia="SimHei" w:hAnsi="SimHei" w:cs="Arial"/>
      <w:kern w:val="2"/>
      <w:sz w:val="21"/>
    </w:rPr>
  </w:style>
  <w:style w:type="character" w:customStyle="1" w:styleId="CharChar1">
    <w:name w:val="图题注 Char Char"/>
    <w:link w:val="affa"/>
    <w:qFormat/>
  </w:style>
  <w:style w:type="paragraph" w:customStyle="1" w:styleId="affa">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SimSun"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SimSun"/>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SimSun"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c">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 w:type="character" w:styleId="affe">
    <w:name w:val="Unresolved Mention"/>
    <w:basedOn w:val="a4"/>
    <w:uiPriority w:val="99"/>
    <w:semiHidden/>
    <w:unhideWhenUsed/>
    <w:rsid w:val="00840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comments" Target="comments.xml"/><Relationship Id="rId7" Type="http://schemas.openxmlformats.org/officeDocument/2006/relationships/footnotes" Target="footnotes.xml"/><Relationship Id="rId17" Type="http://schemas.openxmlformats.org/officeDocument/2006/relationships/hyperlink" Target="mailto:3097365481@qq.co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4.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microsoft.com/office/2016/09/relationships/commentsIds" Target="commentsIds.xml"/><Relationship Id="rId28" Type="http://schemas.openxmlformats.org/officeDocument/2006/relationships/header" Target="header4.xml"/><Relationship Id="rId19" Type="http://schemas.openxmlformats.org/officeDocument/2006/relationships/header" Target="header2.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microsoft.com/office/2011/relationships/commentsExtended" Target="commentsExtended.xml"/><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0263F3" w:rsidRDefault="00A42C1A">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FangSong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KaiTi_GB2312">
    <w:altName w:val="楷体"/>
    <w:panose1 w:val="02010609060101010101"/>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Zhongsong">
    <w:altName w:val="华文中宋"/>
    <w:charset w:val="86"/>
    <w:family w:val="auto"/>
    <w:pitch w:val="variable"/>
    <w:sig w:usb0="00000287" w:usb1="080F0000" w:usb2="00000010" w:usb3="00000000" w:csb0="0004009F" w:csb1="00000000"/>
  </w:font>
  <w:font w:name="KaiTi">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STKaiti">
    <w:altName w:val="华文楷体"/>
    <w:charset w:val="86"/>
    <w:family w:val="auto"/>
    <w:pitch w:val="variable"/>
    <w:sig w:usb0="00000287" w:usb1="080F0000" w:usb2="00000010" w:usb3="00000000" w:csb0="0004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C7CF8"/>
    <w:rsid w:val="001F6169"/>
    <w:rsid w:val="005B7AE1"/>
    <w:rsid w:val="00737C6F"/>
    <w:rsid w:val="00A42C1A"/>
    <w:rsid w:val="00A51DF9"/>
    <w:rsid w:val="00AE21C0"/>
    <w:rsid w:val="00B44A0B"/>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F20C5FF529FB464EBD28336C93EEB0E2">
    <w:name w:val="F20C5FF529FB464EBD28336C93EEB0E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880920-A516-4C41-A1CF-3C80971E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757</Words>
  <Characters>4315</Characters>
  <Application>Microsoft Office Word</Application>
  <DocSecurity>0</DocSecurity>
  <Lines>35</Lines>
  <Paragraphs>10</Paragraphs>
  <ScaleCrop>false</ScaleCrop>
  <Company>HUST</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刘文博</dc:creator>
  <cp:lastModifiedBy>liu wenbo</cp:lastModifiedBy>
  <cp:revision>28</cp:revision>
  <cp:lastPrinted>2015-02-28T08:26:00Z</cp:lastPrinted>
  <dcterms:created xsi:type="dcterms:W3CDTF">2019-11-14T02:37:00Z</dcterms:created>
  <dcterms:modified xsi:type="dcterms:W3CDTF">2023-06-02T02:28:00Z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